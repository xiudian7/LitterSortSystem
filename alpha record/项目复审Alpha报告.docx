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ind w:left="0" w:firstLine="0"/>
      </w:pPr>
    </w:p>
    <w:p>
      <w:pPr>
        <w:rPr>
          <w:rFonts w:ascii="宋体" w:hAnsi="宋体" w:eastAsia="宋体" w:cs="宋体"/>
          <w:sz w:val="18"/>
          <w:szCs w:val="18"/>
        </w:rPr>
      </w:pPr>
    </w:p>
    <w:p>
      <w:pPr>
        <w:rPr>
          <w:rFonts w:ascii="宋体" w:hAnsi="宋体" w:eastAsia="宋体" w:cs="宋体"/>
          <w:sz w:val="18"/>
          <w:szCs w:val="18"/>
        </w:rPr>
      </w:pPr>
    </w:p>
    <w:p>
      <w:pPr>
        <w:jc w:val="center"/>
        <w:rPr>
          <w:rFonts w:ascii="华文行楷" w:hAnsi="华文中宋" w:eastAsia="华文行楷"/>
          <w:szCs w:val="21"/>
        </w:rPr>
      </w:pPr>
      <w:r>
        <w:rPr>
          <w:rFonts w:ascii="华文行楷" w:hAnsi="华文中宋" w:eastAsia="华文行楷"/>
          <w:sz w:val="84"/>
        </w:rPr>
        <w:drawing>
          <wp:inline distT="0" distB="0" distL="0" distR="0">
            <wp:extent cx="1084580" cy="1084580"/>
            <wp:effectExtent l="0" t="0" r="0" b="0"/>
            <wp:docPr id="1026" name="图片 4"/>
            <wp:cNvGraphicFramePr/>
            <a:graphic xmlns:a="http://schemas.openxmlformats.org/drawingml/2006/main">
              <a:graphicData uri="http://schemas.openxmlformats.org/drawingml/2006/picture">
                <pic:pic xmlns:pic="http://schemas.openxmlformats.org/drawingml/2006/picture">
                  <pic:nvPicPr>
                    <pic:cNvPr id="1026" name="图片 4"/>
                    <pic:cNvPicPr/>
                  </pic:nvPicPr>
                  <pic:blipFill>
                    <a:blip r:embed="rId11" cstate="print"/>
                    <a:srcRect/>
                    <a:stretch>
                      <a:fillRect/>
                    </a:stretch>
                  </pic:blipFill>
                  <pic:spPr>
                    <a:xfrm>
                      <a:off x="0" y="0"/>
                      <a:ext cx="1084580" cy="1084580"/>
                    </a:xfrm>
                    <a:prstGeom prst="rect">
                      <a:avLst/>
                    </a:prstGeom>
                    <a:ln>
                      <a:noFill/>
                    </a:ln>
                  </pic:spPr>
                </pic:pic>
              </a:graphicData>
            </a:graphic>
          </wp:inline>
        </w:drawing>
      </w:r>
      <w:r>
        <w:rPr>
          <w:rFonts w:ascii="华文行楷" w:hAnsi="华文中宋" w:eastAsia="华文行楷"/>
          <w:sz w:val="18"/>
          <w:szCs w:val="18"/>
        </w:rPr>
        <w:drawing>
          <wp:inline distT="0" distB="0" distL="0" distR="0">
            <wp:extent cx="2573020" cy="756285"/>
            <wp:effectExtent l="0" t="0" r="0" b="0"/>
            <wp:docPr id="1027" name="图片 1"/>
            <wp:cNvGraphicFramePr/>
            <a:graphic xmlns:a="http://schemas.openxmlformats.org/drawingml/2006/main">
              <a:graphicData uri="http://schemas.openxmlformats.org/drawingml/2006/picture">
                <pic:pic xmlns:pic="http://schemas.openxmlformats.org/drawingml/2006/picture">
                  <pic:nvPicPr>
                    <pic:cNvPr id="1027" name="图片 1"/>
                    <pic:cNvPicPr/>
                  </pic:nvPicPr>
                  <pic:blipFill>
                    <a:blip r:embed="rId12" cstate="print"/>
                    <a:srcRect/>
                    <a:stretch>
                      <a:fillRect/>
                    </a:stretch>
                  </pic:blipFill>
                  <pic:spPr>
                    <a:xfrm>
                      <a:off x="0" y="0"/>
                      <a:ext cx="2573020" cy="756285"/>
                    </a:xfrm>
                    <a:prstGeom prst="rect">
                      <a:avLst/>
                    </a:prstGeom>
                    <a:ln>
                      <a:noFill/>
                    </a:ln>
                  </pic:spPr>
                </pic:pic>
              </a:graphicData>
            </a:graphic>
          </wp:inline>
        </w:drawing>
      </w:r>
    </w:p>
    <w:p>
      <w:pPr>
        <w:jc w:val="center"/>
        <w:rPr>
          <w:rFonts w:ascii="华文行楷" w:hAnsi="华文中宋" w:eastAsia="华文行楷"/>
          <w:szCs w:val="21"/>
        </w:rPr>
      </w:pPr>
    </w:p>
    <w:p>
      <w:pPr>
        <w:jc w:val="center"/>
        <w:rPr>
          <w:rFonts w:ascii="华文行楷" w:hAnsi="华文中宋" w:eastAsia="华文行楷"/>
          <w:szCs w:val="21"/>
        </w:rPr>
      </w:pPr>
    </w:p>
    <w:p>
      <w:pPr>
        <w:rPr>
          <w:rFonts w:ascii="华文行楷" w:hAnsi="华文中宋" w:eastAsia="华文行楷"/>
          <w:sz w:val="28"/>
          <w:szCs w:val="21"/>
        </w:rPr>
      </w:pPr>
    </w:p>
    <w:p>
      <w:pPr>
        <w:jc w:val="center"/>
        <w:rPr>
          <w:rFonts w:ascii="宋体" w:hAnsi="宋体" w:cs="宋体"/>
          <w:b/>
          <w:sz w:val="48"/>
          <w:szCs w:val="48"/>
          <w:u w:val="single"/>
        </w:rPr>
      </w:pPr>
      <w:r>
        <w:rPr>
          <w:rFonts w:hint="eastAsia" w:ascii="宋体" w:hAnsi="宋体" w:cs="宋体"/>
          <w:b/>
          <w:sz w:val="48"/>
          <w:szCs w:val="48"/>
          <w:u w:val="single"/>
        </w:rPr>
        <w:t>软件工程</w:t>
      </w:r>
    </w:p>
    <w:p>
      <w:pPr>
        <w:jc w:val="center"/>
        <w:rPr>
          <w:rFonts w:ascii="宋体" w:hAnsi="宋体" w:cs="宋体"/>
          <w:b/>
          <w:sz w:val="48"/>
          <w:szCs w:val="48"/>
          <w:u w:val="single"/>
        </w:rPr>
      </w:pPr>
    </w:p>
    <w:p>
      <w:pPr>
        <w:jc w:val="center"/>
        <w:outlineLvl w:val="9"/>
        <w:rPr>
          <w:rFonts w:hint="default" w:ascii="宋体" w:hAnsi="宋体" w:eastAsia="宋体" w:cs="宋体"/>
          <w:bCs/>
          <w:sz w:val="32"/>
          <w:szCs w:val="32"/>
          <w:u w:val="single"/>
          <w:lang w:val="en-US" w:eastAsia="zh-CN"/>
        </w:rPr>
      </w:pPr>
      <w:r>
        <w:rPr>
          <w:rFonts w:hint="eastAsia" w:ascii="宋体" w:hAnsi="宋体" w:eastAsia="宋体" w:cs="宋体"/>
          <w:bCs/>
          <w:sz w:val="32"/>
          <w:szCs w:val="32"/>
          <w:u w:val="single"/>
        </w:rPr>
        <w:t>小米便签</w:t>
      </w:r>
      <w:r>
        <w:rPr>
          <w:rFonts w:hint="eastAsia" w:ascii="宋体" w:hAnsi="宋体" w:eastAsia="宋体" w:cs="宋体"/>
          <w:bCs/>
          <w:sz w:val="32"/>
          <w:szCs w:val="32"/>
          <w:u w:val="single"/>
          <w:lang w:val="en-US" w:eastAsia="zh-CN"/>
        </w:rPr>
        <w:t>拓展项目</w:t>
      </w:r>
      <w:r>
        <w:rPr>
          <w:rFonts w:hint="eastAsia" w:ascii="宋体" w:hAnsi="宋体" w:eastAsia="宋体" w:cs="宋体"/>
          <w:bCs/>
          <w:sz w:val="32"/>
          <w:szCs w:val="32"/>
          <w:u w:val="single"/>
        </w:rPr>
        <w:t>alpha阶段</w:t>
      </w:r>
      <w:r>
        <w:rPr>
          <w:rFonts w:hint="eastAsia" w:ascii="宋体" w:hAnsi="宋体" w:eastAsia="宋体" w:cs="宋体"/>
          <w:bCs/>
          <w:sz w:val="32"/>
          <w:szCs w:val="32"/>
          <w:u w:val="single"/>
          <w:lang w:val="en-US" w:eastAsia="zh-CN"/>
        </w:rPr>
        <w:t>复审分析报告</w:t>
      </w:r>
    </w:p>
    <w:p>
      <w:pPr>
        <w:jc w:val="right"/>
        <w:rPr>
          <w:rFonts w:ascii="宋体" w:hAnsi="宋体" w:cs="宋体"/>
          <w:bCs/>
          <w:sz w:val="32"/>
          <w:szCs w:val="32"/>
          <w:u w:val="single"/>
        </w:rPr>
      </w:pPr>
    </w:p>
    <w:p>
      <w:pPr>
        <w:jc w:val="right"/>
        <w:rPr>
          <w:rFonts w:ascii="宋体" w:hAnsi="宋体" w:cs="宋体"/>
          <w:bCs/>
          <w:sz w:val="32"/>
          <w:szCs w:val="32"/>
          <w:u w:val="single"/>
        </w:rPr>
      </w:pPr>
    </w:p>
    <w:p>
      <w:pPr>
        <w:ind w:left="0" w:leftChars="0" w:firstLine="0" w:firstLineChars="0"/>
        <w:rPr>
          <w:rFonts w:ascii="华文行楷" w:hAnsi="华文中宋" w:eastAsia="华文行楷"/>
          <w:sz w:val="28"/>
          <w:szCs w:val="21"/>
        </w:rPr>
      </w:pPr>
    </w:p>
    <w:p>
      <w:pPr>
        <w:rPr>
          <w:rFonts w:ascii="华文行楷" w:hAnsi="华文中宋" w:eastAsia="华文行楷"/>
          <w:sz w:val="28"/>
          <w:szCs w:val="21"/>
        </w:rPr>
      </w:pPr>
      <w:r>
        <mc:AlternateContent>
          <mc:Choice Requires="wps">
            <w:drawing>
              <wp:anchor distT="0" distB="0" distL="0" distR="0" simplePos="0" relativeHeight="251660288" behindDoc="0" locked="0" layoutInCell="1" allowOverlap="1">
                <wp:simplePos x="0" y="0"/>
                <wp:positionH relativeFrom="column">
                  <wp:posOffset>3780155</wp:posOffset>
                </wp:positionH>
                <wp:positionV relativeFrom="paragraph">
                  <wp:posOffset>5100955</wp:posOffset>
                </wp:positionV>
                <wp:extent cx="635" cy="0"/>
                <wp:effectExtent l="0" t="0" r="0" b="0"/>
                <wp:wrapNone/>
                <wp:docPr id="1028" name="直接连接符 15"/>
                <wp:cNvGraphicFramePr/>
                <a:graphic xmlns:a="http://schemas.openxmlformats.org/drawingml/2006/main">
                  <a:graphicData uri="http://schemas.microsoft.com/office/word/2010/wordprocessingShape">
                    <wps:wsp>
                      <wps:cNvCnPr/>
                      <wps:spPr>
                        <a:xfrm>
                          <a:off x="0" y="0"/>
                          <a:ext cx="634" cy="0"/>
                        </a:xfrm>
                        <a:prstGeom prst="line">
                          <a:avLst/>
                        </a:prstGeom>
                        <a:ln w="9525" cap="flat" cmpd="sng">
                          <a:solidFill>
                            <a:srgbClr val="000000"/>
                          </a:solidFill>
                          <a:prstDash val="solid"/>
                          <a:round/>
                        </a:ln>
                      </wps:spPr>
                      <wps:bodyPr/>
                    </wps:wsp>
                  </a:graphicData>
                </a:graphic>
              </wp:anchor>
            </w:drawing>
          </mc:Choice>
          <mc:Fallback>
            <w:pict>
              <v:line id="直接连接符 15" o:spid="_x0000_s1026" o:spt="20" style="position:absolute;left:0pt;margin-left:297.65pt;margin-top:401.65pt;height:0pt;width:0.05pt;z-index:251660288;mso-width-relative:page;mso-height-relative:page;" filled="f" stroked="t" coordsize="21600,21600" o:gfxdata="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nBUXb1wAAAAsBAAAPAAAAAAAAAAEAIAAAACIA&#10;AABkcnMvZG93bnJldi54bWxQSwECFAAUAAAACACHTuJATN31TNEBAACOAwAADgAAAAAAAAABACAA&#10;AAAmAQAAZHJzL2Uyb0RvYy54bWxQSwUGAAAAAAYABgBZAQAAaQUAAAAA&#10;">
                <v:fill on="f" focussize="0,0"/>
                <v:stroke color="#000000" joinstyle="round"/>
                <v:imagedata o:title=""/>
                <o:lock v:ext="edit" aspectratio="f"/>
              </v:line>
            </w:pict>
          </mc:Fallback>
        </mc:AlternateContent>
      </w:r>
    </w:p>
    <w:p>
      <w:pPr>
        <w:tabs>
          <w:tab w:val="center" w:pos="4603"/>
        </w:tabs>
        <w:spacing w:line="360" w:lineRule="auto"/>
        <w:ind w:firstLine="800" w:firstLineChars="250"/>
        <w:rPr>
          <w:rFonts w:hint="default" w:ascii="宋体" w:hAnsi="宋体" w:eastAsia="宋体"/>
          <w:sz w:val="32"/>
          <w:szCs w:val="36"/>
          <w:u w:val="single"/>
          <w:lang w:val="en-US" w:eastAsia="zh-CN"/>
        </w:rPr>
      </w:pPr>
      <w:r>
        <w:rPr>
          <w:rFonts w:hint="eastAsia" w:ascii="宋体" w:hAnsi="宋体"/>
          <w:sz w:val="32"/>
          <w:szCs w:val="36"/>
        </w:rPr>
        <w:t xml:space="preserve">学 院： </w:t>
      </w:r>
      <w:r>
        <w:rPr>
          <w:rFonts w:hint="eastAsia" w:ascii="宋体" w:hAnsi="宋体"/>
          <w:sz w:val="32"/>
          <w:szCs w:val="36"/>
          <w:u w:val="single"/>
        </w:rPr>
        <w:t>计算机工程学院</w:t>
      </w:r>
      <w:r>
        <w:rPr>
          <w:rFonts w:hint="eastAsia" w:ascii="宋体" w:hAnsi="宋体"/>
          <w:sz w:val="32"/>
          <w:szCs w:val="36"/>
        </w:rPr>
        <w:t xml:space="preserve"> </w:t>
      </w:r>
      <w:r>
        <w:rPr>
          <w:rFonts w:ascii="宋体" w:hAnsi="宋体"/>
          <w:sz w:val="32"/>
          <w:szCs w:val="36"/>
        </w:rPr>
        <w:t xml:space="preserve"> </w:t>
      </w:r>
      <w:r>
        <w:rPr>
          <w:rFonts w:hint="eastAsia" w:ascii="宋体" w:hAnsi="宋体"/>
          <w:sz w:val="32"/>
          <w:szCs w:val="36"/>
        </w:rPr>
        <w:t>班  级：</w:t>
      </w:r>
      <w:r>
        <w:rPr>
          <w:rFonts w:hint="eastAsia" w:ascii="宋体" w:hAnsi="宋体"/>
          <w:sz w:val="32"/>
          <w:szCs w:val="36"/>
          <w:u w:val="single"/>
        </w:rPr>
        <w:t>网络2</w:t>
      </w:r>
      <w:r>
        <w:rPr>
          <w:rFonts w:hint="eastAsia" w:ascii="宋体" w:hAnsi="宋体" w:eastAsia="宋体"/>
          <w:sz w:val="32"/>
          <w:szCs w:val="36"/>
          <w:u w:val="single"/>
          <w:lang w:val="en-US" w:eastAsia="zh-CN"/>
        </w:rPr>
        <w:t>113</w:t>
      </w:r>
    </w:p>
    <w:p>
      <w:pPr>
        <w:tabs>
          <w:tab w:val="center" w:pos="4603"/>
        </w:tabs>
        <w:spacing w:line="360" w:lineRule="auto"/>
        <w:ind w:firstLine="800" w:firstLineChars="250"/>
        <w:rPr>
          <w:rFonts w:hint="eastAsia" w:ascii="宋体" w:hAnsi="宋体"/>
          <w:sz w:val="32"/>
          <w:szCs w:val="32"/>
          <w:u w:val="single"/>
        </w:rPr>
      </w:pPr>
      <w:r>
        <w:rPr>
          <w:rFonts w:hint="eastAsia" w:ascii="宋体" w:hAnsi="宋体"/>
          <w:sz w:val="32"/>
          <w:szCs w:val="36"/>
        </w:rPr>
        <w:t xml:space="preserve">小 组： </w:t>
      </w:r>
      <w:r>
        <w:rPr>
          <w:rFonts w:hint="eastAsia" w:ascii="宋体" w:hAnsi="宋体" w:eastAsia="宋体"/>
          <w:sz w:val="32"/>
          <w:szCs w:val="36"/>
          <w:u w:val="single"/>
          <w:lang w:val="en-US" w:eastAsia="zh-CN"/>
        </w:rPr>
        <w:t>老鼠爱大米</w:t>
      </w:r>
      <w:r>
        <w:rPr>
          <w:rFonts w:hint="eastAsia" w:ascii="宋体" w:hAnsi="宋体"/>
          <w:sz w:val="32"/>
          <w:szCs w:val="36"/>
          <w:u w:val="single"/>
        </w:rPr>
        <w:t xml:space="preserve"> </w:t>
      </w:r>
      <w:r>
        <w:rPr>
          <w:rFonts w:ascii="宋体" w:hAnsi="宋体"/>
          <w:sz w:val="32"/>
          <w:szCs w:val="36"/>
        </w:rPr>
        <w:t xml:space="preserve">       </w:t>
      </w:r>
      <w:r>
        <w:rPr>
          <w:rFonts w:hint="eastAsia" w:ascii="宋体" w:hAnsi="宋体"/>
          <w:sz w:val="32"/>
          <w:szCs w:val="36"/>
        </w:rPr>
        <w:t>指导老师</w:t>
      </w:r>
      <w:r>
        <w:rPr>
          <w:rFonts w:hint="eastAsia" w:ascii="宋体" w:hAnsi="宋体" w:eastAsia="宋体"/>
          <w:sz w:val="32"/>
          <w:szCs w:val="36"/>
          <w:lang w:eastAsia="zh-CN"/>
        </w:rPr>
        <w:t>：</w:t>
      </w:r>
      <w:r>
        <w:rPr>
          <w:rFonts w:hint="eastAsia" w:ascii="宋体" w:hAnsi="宋体"/>
          <w:sz w:val="32"/>
          <w:szCs w:val="32"/>
          <w:u w:val="single"/>
        </w:rPr>
        <w:t>张 敏</w:t>
      </w:r>
    </w:p>
    <w:p>
      <w:pPr>
        <w:tabs>
          <w:tab w:val="center" w:pos="4603"/>
        </w:tabs>
        <w:spacing w:line="360" w:lineRule="auto"/>
        <w:ind w:firstLine="4640" w:firstLineChars="1450"/>
        <w:rPr>
          <w:rFonts w:hint="default" w:ascii="宋体" w:hAnsi="宋体"/>
          <w:sz w:val="32"/>
          <w:szCs w:val="36"/>
          <w:lang w:val="en-US" w:eastAsia="zh-CN"/>
        </w:rPr>
      </w:pPr>
      <w:r>
        <w:rPr>
          <w:rFonts w:hint="eastAsia" w:ascii="宋体" w:hAnsi="宋体"/>
          <w:sz w:val="32"/>
          <w:szCs w:val="36"/>
          <w:lang w:val="en-US" w:eastAsia="zh-CN"/>
        </w:rPr>
        <w:t>时  间：</w:t>
      </w:r>
      <w:r>
        <w:rPr>
          <w:rFonts w:hint="eastAsia" w:ascii="宋体" w:hAnsi="宋体"/>
          <w:sz w:val="32"/>
          <w:szCs w:val="36"/>
          <w:u w:val="single"/>
          <w:lang w:val="en-US" w:eastAsia="zh-CN"/>
        </w:rPr>
        <w:t>2024/5/18</w:t>
      </w:r>
    </w:p>
    <w:p>
      <w:pPr>
        <w:tabs>
          <w:tab w:val="center" w:pos="4603"/>
        </w:tabs>
        <w:spacing w:line="360" w:lineRule="auto"/>
        <w:ind w:left="0" w:firstLine="0"/>
        <w:rPr>
          <w:rFonts w:ascii="Calibri" w:hAnsi="Calibri" w:eastAsia="Calibri" w:cs="Calibri"/>
        </w:rPr>
      </w:pPr>
      <w:r>
        <w:rPr>
          <w:rFonts w:ascii="Calibri" w:hAnsi="Calibri" w:eastAsia="Calibri" w:cs="Calibri"/>
        </w:rPr>
        <mc:AlternateContent>
          <mc:Choice Requires="wpg">
            <w:drawing>
              <wp:inline distT="0" distB="0" distL="0" distR="0">
                <wp:extent cx="5920740" cy="9525"/>
                <wp:effectExtent l="0" t="0" r="3810" b="0"/>
                <wp:docPr id="1029" name="Group 35554"/>
                <wp:cNvGraphicFramePr/>
                <a:graphic xmlns:a="http://schemas.openxmlformats.org/drawingml/2006/main">
                  <a:graphicData uri="http://schemas.microsoft.com/office/word/2010/wordprocessingGroup">
                    <wpg:wgp>
                      <wpg:cNvGrpSpPr/>
                      <wpg:grpSpPr>
                        <a:xfrm>
                          <a:off x="0" y="0"/>
                          <a:ext cx="5920740" cy="9525"/>
                          <a:chOff x="0" y="0"/>
                          <a:chExt cx="5920740" cy="9525"/>
                        </a:xfrm>
                      </wpg:grpSpPr>
                      <wps:wsp>
                        <wps:cNvPr id="237540514" name="任意多边形: 形状 237540514"/>
                        <wps:cNvSpPr/>
                        <wps:spPr>
                          <a:xfrm>
                            <a:off x="0" y="0"/>
                            <a:ext cx="5920740" cy="9525"/>
                          </a:xfrm>
                          <a:custGeom>
                            <a:avLst/>
                            <a:gdLst/>
                            <a:ahLst/>
                            <a:cxnLst/>
                            <a:rect l="l" t="t" r="r" b="b"/>
                            <a:pathLst>
                              <a:path w="5920740" h="9525">
                                <a:moveTo>
                                  <a:pt x="0" y="0"/>
                                </a:moveTo>
                                <a:lnTo>
                                  <a:pt x="5920740" y="0"/>
                                </a:lnTo>
                                <a:lnTo>
                                  <a:pt x="5920740" y="9525"/>
                                </a:lnTo>
                                <a:lnTo>
                                  <a:pt x="0" y="9525"/>
                                </a:lnTo>
                                <a:lnTo>
                                  <a:pt x="0" y="0"/>
                                </a:lnTo>
                              </a:path>
                            </a:pathLst>
                          </a:custGeom>
                          <a:solidFill>
                            <a:srgbClr val="959595"/>
                          </a:solidFill>
                          <a:ln w="0" cap="flat" cmpd="sng">
                            <a:solidFill>
                              <a:srgbClr val="000000"/>
                            </a:solidFill>
                            <a:prstDash val="solid"/>
                            <a:miter/>
                          </a:ln>
                        </wps:spPr>
                        <wps:bodyPr/>
                      </wps:wsp>
                    </wpg:wgp>
                  </a:graphicData>
                </a:graphic>
              </wp:inline>
            </w:drawing>
          </mc:Choice>
          <mc:Fallback>
            <w:pict>
              <v:group id="Group 35554" o:spid="_x0000_s1026" o:spt="203" style="height:0.75pt;width:466.2pt;" coordsize="5920740,9525" o:gfxdata="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AyEteF&#10;1AAAAAMBAAAPAAAAAAAAAAEAIAAAACIAAABkcnMvZG93bnJldi54bWxQSwECFAAUAAAACACHTuJA&#10;yzuWYpcCAABGBgAADgAAAAAAAAABACAAAAAjAQAAZHJzL2Uyb0RvYy54bWxQSwUGAAAAAAYABgBZ&#10;AQAALAYAAAAA&#10;">
                <o:lock v:ext="edit" aspectratio="f"/>
                <v:shape id="任意多边形: 形状 237540514" o:spid="_x0000_s1026" o:spt="100" style="position:absolute;left:0;top:0;height:9525;width:5920740;" fillcolor="#959595" filled="t" stroked="t" coordsize="5920740,9525" o:gfxdata="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arZ98QAAADiAAAADwAAAAAAAAABACAAAAAiAAAAZHJzL2Rvd25yZXYueG1sUEsBAhQAFAAAAAgA&#10;h07iQDMvBZ47AAAAOQAAABAAAAAAAAAAAQAgAAAAEwEAAGRycy9zaGFwZXhtbC54bWxQSwUGAAAA&#10;AAYABgBbAQAAvQMAAAAA&#10;" path="m0,0l5920740,0,5920740,9525,0,9525,0,0e">
                  <v:fill on="t" focussize="0,0"/>
                  <v:stroke weight="0pt" color="#000000" joinstyle="miter"/>
                  <v:imagedata o:title=""/>
                  <o:lock v:ext="edit" aspectratio="f"/>
                </v:shape>
                <w10:wrap type="none"/>
                <w10:anchorlock/>
              </v:group>
            </w:pict>
          </mc:Fallback>
        </mc:AlternateContent>
      </w:r>
    </w:p>
    <w:p>
      <w:pPr>
        <w:spacing w:after="0" w:line="240" w:lineRule="auto"/>
        <w:ind w:left="0" w:firstLine="0"/>
        <w:jc w:val="center"/>
        <w:rPr>
          <w:rFonts w:ascii="Calibri" w:hAnsi="Calibri" w:eastAsia="Calibri" w:cs="Calibri"/>
          <w:szCs w:val="24"/>
        </w:rPr>
      </w:pPr>
      <w:r>
        <w:rPr>
          <w:rFonts w:ascii="宋体" w:hAnsi="宋体" w:eastAsia="宋体"/>
          <w:b/>
          <w:bCs/>
          <w:sz w:val="44"/>
          <w:szCs w:val="48"/>
        </w:rPr>
        <w:t>目录</w:t>
      </w:r>
    </w:p>
    <w:sdt>
      <w:sdtPr>
        <w:rPr>
          <w:rFonts w:ascii="宋体" w:hAnsi="宋体" w:eastAsia="宋体" w:cs="Times New Roman"/>
          <w:color w:val="000000"/>
          <w:kern w:val="2"/>
          <w:sz w:val="21"/>
          <w:szCs w:val="22"/>
          <w:lang w:val="en-US" w:eastAsia="zh-CN" w:bidi="ar-SA"/>
          <w14:ligatures w14:val="standardContextual"/>
        </w:rPr>
        <w:id w:val="147464186"/>
        <w15:color w:val="DBDBDB"/>
        <w:docPartObj>
          <w:docPartGallery w:val="Table of Contents"/>
          <w:docPartUnique/>
        </w:docPartObj>
      </w:sdtPr>
      <w:sdtEndPr>
        <w:rPr>
          <w:rFonts w:ascii="Calibri" w:hAnsi="Calibri" w:eastAsia="Calibri" w:cs="Calibri"/>
          <w:color w:val="000000"/>
          <w:kern w:val="2"/>
          <w:sz w:val="22"/>
          <w:szCs w:val="24"/>
          <w:lang w:val="en-US" w:eastAsia="zh-CN" w:bidi="ar-SA"/>
          <w14:ligatures w14:val="standardContextual"/>
        </w:rPr>
      </w:sdtEndPr>
      <w:sdtContent>
        <w:p>
          <w:pPr>
            <w:spacing w:before="0" w:beforeLines="0" w:after="0" w:afterLines="0" w:line="240" w:lineRule="auto"/>
            <w:ind w:left="0" w:leftChars="0" w:right="0" w:rightChars="0" w:firstLine="0" w:firstLineChars="0"/>
            <w:jc w:val="center"/>
          </w:pPr>
        </w:p>
        <w:p>
          <w:pPr>
            <w:pStyle w:val="9"/>
            <w:tabs>
              <w:tab w:val="right" w:leader="dot" w:pos="8503"/>
            </w:tabs>
          </w:pPr>
          <w:r>
            <w:rPr>
              <w:rFonts w:ascii="Calibri" w:hAnsi="Calibri" w:eastAsia="Calibri" w:cs="Calibri"/>
              <w:szCs w:val="24"/>
            </w:rPr>
            <w:fldChar w:fldCharType="begin"/>
          </w:r>
          <w:r>
            <w:rPr>
              <w:rFonts w:ascii="Calibri" w:hAnsi="Calibri" w:eastAsia="Calibri" w:cs="Calibri"/>
              <w:szCs w:val="24"/>
            </w:rPr>
            <w:instrText xml:space="preserve">TOC \o "1-3" \h \u </w:instrText>
          </w:r>
          <w:r>
            <w:rPr>
              <w:rFonts w:ascii="Calibri" w:hAnsi="Calibri" w:eastAsia="Calibri" w:cs="Calibri"/>
              <w:szCs w:val="24"/>
            </w:rPr>
            <w:fldChar w:fldCharType="separate"/>
          </w:r>
          <w:r>
            <w:rPr>
              <w:rFonts w:ascii="Calibri" w:hAnsi="Calibri" w:eastAsia="Calibri" w:cs="Calibri"/>
              <w:szCs w:val="24"/>
            </w:rPr>
            <w:fldChar w:fldCharType="begin"/>
          </w:r>
          <w:r>
            <w:rPr>
              <w:rFonts w:ascii="Calibri" w:hAnsi="Calibri" w:eastAsia="Calibri" w:cs="Calibri"/>
              <w:szCs w:val="24"/>
            </w:rPr>
            <w:instrText xml:space="preserve"> HYPERLINK \l _Toc7025 </w:instrText>
          </w:r>
          <w:r>
            <w:rPr>
              <w:rFonts w:ascii="Calibri" w:hAnsi="Calibri" w:eastAsia="Calibri" w:cs="Calibri"/>
              <w:szCs w:val="24"/>
            </w:rPr>
            <w:fldChar w:fldCharType="separate"/>
          </w:r>
          <w:r>
            <w:rPr>
              <w:rFonts w:hint="eastAsia"/>
            </w:rPr>
            <w:t>一、 alpha阶段复盘总结</w:t>
          </w:r>
          <w:r>
            <w:tab/>
          </w:r>
          <w:r>
            <w:fldChar w:fldCharType="begin"/>
          </w:r>
          <w:r>
            <w:instrText xml:space="preserve"> PAGEREF _Toc7025 \h </w:instrText>
          </w:r>
          <w:r>
            <w:fldChar w:fldCharType="separate"/>
          </w:r>
          <w:r>
            <w:t>4</w:t>
          </w:r>
          <w:r>
            <w:fldChar w:fldCharType="end"/>
          </w:r>
          <w:r>
            <w:rPr>
              <w:rFonts w:ascii="Calibri" w:hAnsi="Calibri" w:eastAsia="Calibri" w:cs="Calibri"/>
              <w:szCs w:val="24"/>
            </w:rPr>
            <w:fldChar w:fldCharType="end"/>
          </w:r>
        </w:p>
        <w:p>
          <w:pPr>
            <w:pStyle w:val="11"/>
            <w:tabs>
              <w:tab w:val="right" w:leader="dot" w:pos="8503"/>
            </w:tabs>
          </w:pPr>
          <w:r>
            <w:rPr>
              <w:rFonts w:ascii="Calibri" w:hAnsi="Calibri" w:eastAsia="Calibri" w:cs="Calibri"/>
              <w:szCs w:val="24"/>
            </w:rPr>
            <w:fldChar w:fldCharType="begin"/>
          </w:r>
          <w:r>
            <w:rPr>
              <w:rFonts w:ascii="Calibri" w:hAnsi="Calibri" w:eastAsia="Calibri" w:cs="Calibri"/>
              <w:szCs w:val="24"/>
            </w:rPr>
            <w:instrText xml:space="preserve"> HYPERLINK \l _Toc13255 </w:instrText>
          </w:r>
          <w:r>
            <w:rPr>
              <w:rFonts w:ascii="Calibri" w:hAnsi="Calibri" w:eastAsia="Calibri" w:cs="Calibri"/>
              <w:szCs w:val="24"/>
            </w:rPr>
            <w:fldChar w:fldCharType="separate"/>
          </w:r>
          <w:r>
            <w:t xml:space="preserve">1. </w:t>
          </w:r>
          <w:r>
            <w:rPr>
              <w:rFonts w:hint="eastAsia"/>
            </w:rPr>
            <w:t>设想和目标</w:t>
          </w:r>
          <w:r>
            <w:tab/>
          </w:r>
          <w:r>
            <w:fldChar w:fldCharType="begin"/>
          </w:r>
          <w:r>
            <w:instrText xml:space="preserve"> PAGEREF _Toc13255 \h </w:instrText>
          </w:r>
          <w:r>
            <w:fldChar w:fldCharType="separate"/>
          </w:r>
          <w:r>
            <w:t>4</w:t>
          </w:r>
          <w:r>
            <w:fldChar w:fldCharType="end"/>
          </w:r>
          <w:r>
            <w:rPr>
              <w:rFonts w:ascii="Calibri" w:hAnsi="Calibri" w:eastAsia="Calibri" w:cs="Calibri"/>
              <w:szCs w:val="24"/>
            </w:rPr>
            <w:fldChar w:fldCharType="end"/>
          </w:r>
        </w:p>
        <w:p>
          <w:pPr>
            <w:pStyle w:val="8"/>
            <w:tabs>
              <w:tab w:val="right" w:leader="dot" w:pos="8503"/>
            </w:tabs>
          </w:pPr>
          <w:r>
            <w:rPr>
              <w:rFonts w:ascii="Calibri" w:hAnsi="Calibri" w:eastAsia="Calibri" w:cs="Calibri"/>
              <w:szCs w:val="24"/>
            </w:rPr>
            <w:fldChar w:fldCharType="begin"/>
          </w:r>
          <w:r>
            <w:rPr>
              <w:rFonts w:ascii="Calibri" w:hAnsi="Calibri" w:eastAsia="Calibri" w:cs="Calibri"/>
              <w:szCs w:val="24"/>
            </w:rPr>
            <w:instrText xml:space="preserve"> HYPERLINK \l _Toc11439 </w:instrText>
          </w:r>
          <w:r>
            <w:rPr>
              <w:rFonts w:ascii="Calibri" w:hAnsi="Calibri" w:eastAsia="Calibri" w:cs="Calibri"/>
              <w:szCs w:val="24"/>
            </w:rPr>
            <w:fldChar w:fldCharType="separate"/>
          </w:r>
          <w:r>
            <w:rPr>
              <w:rFonts w:hint="eastAsia"/>
              <w:szCs w:val="28"/>
            </w:rPr>
            <w:t>1.1我们的软件要解决什么问题？是否定义得很清楚？是否对典型用户和典型场景有清晰的描述？</w:t>
          </w:r>
          <w:r>
            <w:tab/>
          </w:r>
          <w:r>
            <w:fldChar w:fldCharType="begin"/>
          </w:r>
          <w:r>
            <w:instrText xml:space="preserve"> PAGEREF _Toc11439 \h </w:instrText>
          </w:r>
          <w:r>
            <w:fldChar w:fldCharType="separate"/>
          </w:r>
          <w:r>
            <w:t>4</w:t>
          </w:r>
          <w:r>
            <w:fldChar w:fldCharType="end"/>
          </w:r>
          <w:r>
            <w:rPr>
              <w:rFonts w:ascii="Calibri" w:hAnsi="Calibri" w:eastAsia="Calibri" w:cs="Calibri"/>
              <w:szCs w:val="24"/>
            </w:rPr>
            <w:fldChar w:fldCharType="end"/>
          </w:r>
        </w:p>
        <w:p>
          <w:pPr>
            <w:pStyle w:val="8"/>
            <w:tabs>
              <w:tab w:val="right" w:leader="dot" w:pos="8503"/>
            </w:tabs>
          </w:pPr>
          <w:r>
            <w:rPr>
              <w:rFonts w:ascii="Calibri" w:hAnsi="Calibri" w:eastAsia="Calibri" w:cs="Calibri"/>
              <w:szCs w:val="24"/>
            </w:rPr>
            <w:fldChar w:fldCharType="begin"/>
          </w:r>
          <w:r>
            <w:rPr>
              <w:rFonts w:ascii="Calibri" w:hAnsi="Calibri" w:eastAsia="Calibri" w:cs="Calibri"/>
              <w:szCs w:val="24"/>
            </w:rPr>
            <w:instrText xml:space="preserve"> HYPERLINK \l _Toc14632 </w:instrText>
          </w:r>
          <w:r>
            <w:rPr>
              <w:rFonts w:ascii="Calibri" w:hAnsi="Calibri" w:eastAsia="Calibri" w:cs="Calibri"/>
              <w:szCs w:val="24"/>
            </w:rPr>
            <w:fldChar w:fldCharType="separate"/>
          </w:r>
          <w:r>
            <w:rPr>
              <w:rFonts w:hint="eastAsia"/>
              <w:szCs w:val="28"/>
              <w:lang w:val="en-US" w:eastAsia="zh-CN"/>
            </w:rPr>
            <w:t>1.</w:t>
          </w:r>
          <w:r>
            <w:rPr>
              <w:rFonts w:hint="eastAsia"/>
              <w:szCs w:val="28"/>
            </w:rPr>
            <w:t>2我们达到目标了么（原计划的功能做到了几个？按照原计划交付时间交付了么？ 原计划达到的用户数量达到了么?)</w:t>
          </w:r>
          <w:r>
            <w:tab/>
          </w:r>
          <w:r>
            <w:fldChar w:fldCharType="begin"/>
          </w:r>
          <w:r>
            <w:instrText xml:space="preserve"> PAGEREF _Toc14632 \h </w:instrText>
          </w:r>
          <w:r>
            <w:fldChar w:fldCharType="separate"/>
          </w:r>
          <w:r>
            <w:t>4</w:t>
          </w:r>
          <w:r>
            <w:fldChar w:fldCharType="end"/>
          </w:r>
          <w:r>
            <w:rPr>
              <w:rFonts w:ascii="Calibri" w:hAnsi="Calibri" w:eastAsia="Calibri" w:cs="Calibri"/>
              <w:szCs w:val="24"/>
            </w:rPr>
            <w:fldChar w:fldCharType="end"/>
          </w:r>
        </w:p>
        <w:p>
          <w:pPr>
            <w:pStyle w:val="11"/>
            <w:tabs>
              <w:tab w:val="right" w:leader="dot" w:pos="8503"/>
            </w:tabs>
          </w:pPr>
          <w:r>
            <w:rPr>
              <w:rFonts w:ascii="Calibri" w:hAnsi="Calibri" w:eastAsia="Calibri" w:cs="Calibri"/>
              <w:szCs w:val="24"/>
            </w:rPr>
            <w:fldChar w:fldCharType="begin"/>
          </w:r>
          <w:r>
            <w:rPr>
              <w:rFonts w:ascii="Calibri" w:hAnsi="Calibri" w:eastAsia="Calibri" w:cs="Calibri"/>
              <w:szCs w:val="24"/>
            </w:rPr>
            <w:instrText xml:space="preserve"> HYPERLINK \l _Toc14173 </w:instrText>
          </w:r>
          <w:r>
            <w:rPr>
              <w:rFonts w:ascii="Calibri" w:hAnsi="Calibri" w:eastAsia="Calibri" w:cs="Calibri"/>
              <w:szCs w:val="24"/>
            </w:rPr>
            <w:fldChar w:fldCharType="separate"/>
          </w:r>
          <w:r>
            <w:rPr>
              <w:rFonts w:hint="eastAsia"/>
            </w:rPr>
            <w:t>2.计划</w:t>
          </w:r>
          <w:r>
            <w:tab/>
          </w:r>
          <w:r>
            <w:fldChar w:fldCharType="begin"/>
          </w:r>
          <w:r>
            <w:instrText xml:space="preserve"> PAGEREF _Toc14173 \h </w:instrText>
          </w:r>
          <w:r>
            <w:fldChar w:fldCharType="separate"/>
          </w:r>
          <w:r>
            <w:t>4</w:t>
          </w:r>
          <w:r>
            <w:fldChar w:fldCharType="end"/>
          </w:r>
          <w:r>
            <w:rPr>
              <w:rFonts w:ascii="Calibri" w:hAnsi="Calibri" w:eastAsia="Calibri" w:cs="Calibri"/>
              <w:szCs w:val="24"/>
            </w:rPr>
            <w:fldChar w:fldCharType="end"/>
          </w:r>
        </w:p>
        <w:p>
          <w:pPr>
            <w:pStyle w:val="8"/>
            <w:tabs>
              <w:tab w:val="right" w:leader="dot" w:pos="8503"/>
            </w:tabs>
          </w:pPr>
          <w:r>
            <w:rPr>
              <w:rFonts w:ascii="Calibri" w:hAnsi="Calibri" w:eastAsia="Calibri" w:cs="Calibri"/>
              <w:szCs w:val="24"/>
            </w:rPr>
            <w:fldChar w:fldCharType="begin"/>
          </w:r>
          <w:r>
            <w:rPr>
              <w:rFonts w:ascii="Calibri" w:hAnsi="Calibri" w:eastAsia="Calibri" w:cs="Calibri"/>
              <w:szCs w:val="24"/>
            </w:rPr>
            <w:instrText xml:space="preserve"> HYPERLINK \l _Toc30289 </w:instrText>
          </w:r>
          <w:r>
            <w:rPr>
              <w:rFonts w:ascii="Calibri" w:hAnsi="Calibri" w:eastAsia="Calibri" w:cs="Calibri"/>
              <w:szCs w:val="24"/>
            </w:rPr>
            <w:fldChar w:fldCharType="separate"/>
          </w:r>
          <w:r>
            <w:rPr>
              <w:rFonts w:hint="eastAsia" w:ascii="宋体" w:hAnsi="宋体" w:eastAsia="宋体" w:cs="宋体"/>
              <w:szCs w:val="28"/>
            </w:rPr>
            <w:t>2.1是否有充足的时间来做计划?</w:t>
          </w:r>
          <w:r>
            <w:tab/>
          </w:r>
          <w:r>
            <w:fldChar w:fldCharType="begin"/>
          </w:r>
          <w:r>
            <w:instrText xml:space="preserve"> PAGEREF _Toc30289 \h </w:instrText>
          </w:r>
          <w:r>
            <w:fldChar w:fldCharType="separate"/>
          </w:r>
          <w:r>
            <w:t>4</w:t>
          </w:r>
          <w:r>
            <w:fldChar w:fldCharType="end"/>
          </w:r>
          <w:r>
            <w:rPr>
              <w:rFonts w:ascii="Calibri" w:hAnsi="Calibri" w:eastAsia="Calibri" w:cs="Calibri"/>
              <w:szCs w:val="24"/>
            </w:rPr>
            <w:fldChar w:fldCharType="end"/>
          </w:r>
        </w:p>
        <w:p>
          <w:pPr>
            <w:pStyle w:val="8"/>
            <w:tabs>
              <w:tab w:val="right" w:leader="dot" w:pos="8503"/>
            </w:tabs>
          </w:pPr>
          <w:r>
            <w:rPr>
              <w:rFonts w:ascii="Calibri" w:hAnsi="Calibri" w:eastAsia="Calibri" w:cs="Calibri"/>
              <w:szCs w:val="24"/>
            </w:rPr>
            <w:fldChar w:fldCharType="begin"/>
          </w:r>
          <w:r>
            <w:rPr>
              <w:rFonts w:ascii="Calibri" w:hAnsi="Calibri" w:eastAsia="Calibri" w:cs="Calibri"/>
              <w:szCs w:val="24"/>
            </w:rPr>
            <w:instrText xml:space="preserve"> HYPERLINK \l _Toc24423 </w:instrText>
          </w:r>
          <w:r>
            <w:rPr>
              <w:rFonts w:ascii="Calibri" w:hAnsi="Calibri" w:eastAsia="Calibri" w:cs="Calibri"/>
              <w:szCs w:val="24"/>
            </w:rPr>
            <w:fldChar w:fldCharType="separate"/>
          </w:r>
          <w:r>
            <w:rPr>
              <w:rFonts w:hint="eastAsia" w:ascii="宋体" w:hAnsi="宋体" w:eastAsia="宋体" w:cs="宋体"/>
              <w:szCs w:val="28"/>
            </w:rPr>
            <w:t>2.2团队在计划阶段是如何解决同事们对于计划的不同意见的?</w:t>
          </w:r>
          <w:r>
            <w:tab/>
          </w:r>
          <w:r>
            <w:fldChar w:fldCharType="begin"/>
          </w:r>
          <w:r>
            <w:instrText xml:space="preserve"> PAGEREF _Toc24423 \h </w:instrText>
          </w:r>
          <w:r>
            <w:fldChar w:fldCharType="separate"/>
          </w:r>
          <w:r>
            <w:t>4</w:t>
          </w:r>
          <w:r>
            <w:fldChar w:fldCharType="end"/>
          </w:r>
          <w:r>
            <w:rPr>
              <w:rFonts w:ascii="Calibri" w:hAnsi="Calibri" w:eastAsia="Calibri" w:cs="Calibri"/>
              <w:szCs w:val="24"/>
            </w:rPr>
            <w:fldChar w:fldCharType="end"/>
          </w:r>
        </w:p>
        <w:p>
          <w:pPr>
            <w:pStyle w:val="8"/>
            <w:tabs>
              <w:tab w:val="right" w:leader="dot" w:pos="8503"/>
            </w:tabs>
          </w:pPr>
          <w:r>
            <w:rPr>
              <w:rFonts w:ascii="Calibri" w:hAnsi="Calibri" w:eastAsia="Calibri" w:cs="Calibri"/>
              <w:szCs w:val="24"/>
            </w:rPr>
            <w:fldChar w:fldCharType="begin"/>
          </w:r>
          <w:r>
            <w:rPr>
              <w:rFonts w:ascii="Calibri" w:hAnsi="Calibri" w:eastAsia="Calibri" w:cs="Calibri"/>
              <w:szCs w:val="24"/>
            </w:rPr>
            <w:instrText xml:space="preserve"> HYPERLINK \l _Toc31299 </w:instrText>
          </w:r>
          <w:r>
            <w:rPr>
              <w:rFonts w:ascii="Calibri" w:hAnsi="Calibri" w:eastAsia="Calibri" w:cs="Calibri"/>
              <w:szCs w:val="24"/>
            </w:rPr>
            <w:fldChar w:fldCharType="separate"/>
          </w:r>
          <w:r>
            <w:rPr>
              <w:rFonts w:hint="eastAsia" w:ascii="宋体" w:hAnsi="宋体" w:eastAsia="宋体" w:cs="宋体"/>
              <w:szCs w:val="28"/>
            </w:rPr>
            <w:t>2.3你原计划的工作是否最后都做完了? 如果有没做完的，为什么?</w:t>
          </w:r>
          <w:r>
            <w:tab/>
          </w:r>
          <w:r>
            <w:fldChar w:fldCharType="begin"/>
          </w:r>
          <w:r>
            <w:instrText xml:space="preserve"> PAGEREF _Toc31299 \h </w:instrText>
          </w:r>
          <w:r>
            <w:fldChar w:fldCharType="separate"/>
          </w:r>
          <w:r>
            <w:t>5</w:t>
          </w:r>
          <w:r>
            <w:fldChar w:fldCharType="end"/>
          </w:r>
          <w:r>
            <w:rPr>
              <w:rFonts w:ascii="Calibri" w:hAnsi="Calibri" w:eastAsia="Calibri" w:cs="Calibri"/>
              <w:szCs w:val="24"/>
            </w:rPr>
            <w:fldChar w:fldCharType="end"/>
          </w:r>
        </w:p>
        <w:p>
          <w:pPr>
            <w:pStyle w:val="8"/>
            <w:tabs>
              <w:tab w:val="right" w:leader="dot" w:pos="8503"/>
            </w:tabs>
          </w:pPr>
          <w:r>
            <w:rPr>
              <w:rFonts w:ascii="Calibri" w:hAnsi="Calibri" w:eastAsia="Calibri" w:cs="Calibri"/>
              <w:szCs w:val="24"/>
            </w:rPr>
            <w:fldChar w:fldCharType="begin"/>
          </w:r>
          <w:r>
            <w:rPr>
              <w:rFonts w:ascii="Calibri" w:hAnsi="Calibri" w:eastAsia="Calibri" w:cs="Calibri"/>
              <w:szCs w:val="24"/>
            </w:rPr>
            <w:instrText xml:space="preserve"> HYPERLINK \l _Toc3978 </w:instrText>
          </w:r>
          <w:r>
            <w:rPr>
              <w:rFonts w:ascii="Calibri" w:hAnsi="Calibri" w:eastAsia="Calibri" w:cs="Calibri"/>
              <w:szCs w:val="24"/>
            </w:rPr>
            <w:fldChar w:fldCharType="separate"/>
          </w:r>
          <w:r>
            <w:rPr>
              <w:rFonts w:hint="eastAsia" w:ascii="宋体" w:hAnsi="宋体" w:eastAsia="宋体" w:cs="宋体"/>
              <w:kern w:val="2"/>
              <w:szCs w:val="28"/>
              <w:lang w:val="en-US" w:eastAsia="zh-CN" w:bidi="ar-SA"/>
              <w14:ligatures w14:val="standardContextual"/>
            </w:rPr>
            <w:t>2.4有没有发现你做了一些事后看来没必要或没多大价值的事?</w:t>
          </w:r>
          <w:r>
            <w:tab/>
          </w:r>
          <w:r>
            <w:fldChar w:fldCharType="begin"/>
          </w:r>
          <w:r>
            <w:instrText xml:space="preserve"> PAGEREF _Toc3978 \h </w:instrText>
          </w:r>
          <w:r>
            <w:fldChar w:fldCharType="separate"/>
          </w:r>
          <w:r>
            <w:t>5</w:t>
          </w:r>
          <w:r>
            <w:fldChar w:fldCharType="end"/>
          </w:r>
          <w:r>
            <w:rPr>
              <w:rFonts w:ascii="Calibri" w:hAnsi="Calibri" w:eastAsia="Calibri" w:cs="Calibri"/>
              <w:szCs w:val="24"/>
            </w:rPr>
            <w:fldChar w:fldCharType="end"/>
          </w:r>
        </w:p>
        <w:p>
          <w:pPr>
            <w:pStyle w:val="8"/>
            <w:tabs>
              <w:tab w:val="right" w:leader="dot" w:pos="8503"/>
            </w:tabs>
          </w:pPr>
          <w:r>
            <w:rPr>
              <w:rFonts w:ascii="Calibri" w:hAnsi="Calibri" w:eastAsia="Calibri" w:cs="Calibri"/>
              <w:szCs w:val="24"/>
            </w:rPr>
            <w:fldChar w:fldCharType="begin"/>
          </w:r>
          <w:r>
            <w:rPr>
              <w:rFonts w:ascii="Calibri" w:hAnsi="Calibri" w:eastAsia="Calibri" w:cs="Calibri"/>
              <w:szCs w:val="24"/>
            </w:rPr>
            <w:instrText xml:space="preserve"> HYPERLINK \l _Toc9620 </w:instrText>
          </w:r>
          <w:r>
            <w:rPr>
              <w:rFonts w:ascii="Calibri" w:hAnsi="Calibri" w:eastAsia="Calibri" w:cs="Calibri"/>
              <w:szCs w:val="24"/>
            </w:rPr>
            <w:fldChar w:fldCharType="separate"/>
          </w:r>
          <w:r>
            <w:rPr>
              <w:rFonts w:hint="eastAsia" w:ascii="宋体" w:hAnsi="宋体" w:eastAsia="宋体" w:cs="宋体"/>
              <w:kern w:val="2"/>
              <w:szCs w:val="28"/>
              <w:lang w:val="en-US" w:eastAsia="zh-CN" w:bidi="ar-SA"/>
              <w14:ligatures w14:val="standardContextual"/>
            </w:rPr>
            <w:t>2.5是否项目的整个过程都按照计划进行，项目出了什么意外？有什么风险是当时没有估计到的，为什么没有估计到?</w:t>
          </w:r>
          <w:r>
            <w:tab/>
          </w:r>
          <w:r>
            <w:fldChar w:fldCharType="begin"/>
          </w:r>
          <w:r>
            <w:instrText xml:space="preserve"> PAGEREF _Toc9620 \h </w:instrText>
          </w:r>
          <w:r>
            <w:fldChar w:fldCharType="separate"/>
          </w:r>
          <w:r>
            <w:t>5</w:t>
          </w:r>
          <w:r>
            <w:fldChar w:fldCharType="end"/>
          </w:r>
          <w:r>
            <w:rPr>
              <w:rFonts w:ascii="Calibri" w:hAnsi="Calibri" w:eastAsia="Calibri" w:cs="Calibri"/>
              <w:szCs w:val="24"/>
            </w:rPr>
            <w:fldChar w:fldCharType="end"/>
          </w:r>
        </w:p>
        <w:p>
          <w:pPr>
            <w:pStyle w:val="8"/>
            <w:tabs>
              <w:tab w:val="right" w:leader="dot" w:pos="8503"/>
            </w:tabs>
          </w:pPr>
          <w:r>
            <w:rPr>
              <w:rFonts w:ascii="Calibri" w:hAnsi="Calibri" w:eastAsia="Calibri" w:cs="Calibri"/>
              <w:szCs w:val="24"/>
            </w:rPr>
            <w:fldChar w:fldCharType="begin"/>
          </w:r>
          <w:r>
            <w:rPr>
              <w:rFonts w:ascii="Calibri" w:hAnsi="Calibri" w:eastAsia="Calibri" w:cs="Calibri"/>
              <w:szCs w:val="24"/>
            </w:rPr>
            <w:instrText xml:space="preserve"> HYPERLINK \l _Toc2952 </w:instrText>
          </w:r>
          <w:r>
            <w:rPr>
              <w:rFonts w:ascii="Calibri" w:hAnsi="Calibri" w:eastAsia="Calibri" w:cs="Calibri"/>
              <w:szCs w:val="24"/>
            </w:rPr>
            <w:fldChar w:fldCharType="separate"/>
          </w:r>
          <w:r>
            <w:rPr>
              <w:rFonts w:hint="eastAsia" w:ascii="宋体" w:hAnsi="宋体" w:eastAsia="宋体" w:cs="宋体"/>
              <w:szCs w:val="28"/>
            </w:rPr>
            <w:t>2.</w:t>
          </w:r>
          <w:r>
            <w:rPr>
              <w:rFonts w:hint="eastAsia" w:ascii="宋体" w:hAnsi="宋体" w:eastAsia="宋体" w:cs="宋体"/>
              <w:szCs w:val="28"/>
              <w:lang w:val="en-US" w:eastAsia="zh-CN"/>
            </w:rPr>
            <w:t>6</w:t>
          </w:r>
          <w:r>
            <w:rPr>
              <w:rFonts w:hint="eastAsia" w:ascii="宋体" w:hAnsi="宋体" w:eastAsia="宋体" w:cs="宋体"/>
              <w:szCs w:val="28"/>
            </w:rPr>
            <w:t>我们学到了什么？如果历史重来一遍，我们会做什么改进？</w:t>
          </w:r>
          <w:r>
            <w:tab/>
          </w:r>
          <w:r>
            <w:fldChar w:fldCharType="begin"/>
          </w:r>
          <w:r>
            <w:instrText xml:space="preserve"> PAGEREF _Toc2952 \h </w:instrText>
          </w:r>
          <w:r>
            <w:fldChar w:fldCharType="separate"/>
          </w:r>
          <w:r>
            <w:t>5</w:t>
          </w:r>
          <w:r>
            <w:fldChar w:fldCharType="end"/>
          </w:r>
          <w:r>
            <w:rPr>
              <w:rFonts w:ascii="Calibri" w:hAnsi="Calibri" w:eastAsia="Calibri" w:cs="Calibri"/>
              <w:szCs w:val="24"/>
            </w:rPr>
            <w:fldChar w:fldCharType="end"/>
          </w:r>
        </w:p>
        <w:p>
          <w:pPr>
            <w:pStyle w:val="11"/>
            <w:tabs>
              <w:tab w:val="right" w:leader="dot" w:pos="8503"/>
            </w:tabs>
          </w:pPr>
          <w:r>
            <w:rPr>
              <w:rFonts w:ascii="Calibri" w:hAnsi="Calibri" w:eastAsia="Calibri" w:cs="Calibri"/>
              <w:szCs w:val="24"/>
            </w:rPr>
            <w:fldChar w:fldCharType="begin"/>
          </w:r>
          <w:r>
            <w:rPr>
              <w:rFonts w:ascii="Calibri" w:hAnsi="Calibri" w:eastAsia="Calibri" w:cs="Calibri"/>
              <w:szCs w:val="24"/>
            </w:rPr>
            <w:instrText xml:space="preserve"> HYPERLINK \l _Toc9312 </w:instrText>
          </w:r>
          <w:r>
            <w:rPr>
              <w:rFonts w:ascii="Calibri" w:hAnsi="Calibri" w:eastAsia="Calibri" w:cs="Calibri"/>
              <w:szCs w:val="24"/>
            </w:rPr>
            <w:fldChar w:fldCharType="separate"/>
          </w:r>
          <w:r>
            <w:rPr>
              <w:rFonts w:hint="eastAsia"/>
            </w:rPr>
            <w:t>3.资源</w:t>
          </w:r>
          <w:r>
            <w:tab/>
          </w:r>
          <w:r>
            <w:fldChar w:fldCharType="begin"/>
          </w:r>
          <w:r>
            <w:instrText xml:space="preserve"> PAGEREF _Toc9312 \h </w:instrText>
          </w:r>
          <w:r>
            <w:fldChar w:fldCharType="separate"/>
          </w:r>
          <w:r>
            <w:t>5</w:t>
          </w:r>
          <w:r>
            <w:fldChar w:fldCharType="end"/>
          </w:r>
          <w:r>
            <w:rPr>
              <w:rFonts w:ascii="Calibri" w:hAnsi="Calibri" w:eastAsia="Calibri" w:cs="Calibri"/>
              <w:szCs w:val="24"/>
            </w:rPr>
            <w:fldChar w:fldCharType="end"/>
          </w:r>
        </w:p>
        <w:p>
          <w:pPr>
            <w:pStyle w:val="8"/>
            <w:tabs>
              <w:tab w:val="right" w:leader="dot" w:pos="8503"/>
            </w:tabs>
          </w:pPr>
          <w:r>
            <w:rPr>
              <w:rFonts w:ascii="Calibri" w:hAnsi="Calibri" w:eastAsia="Calibri" w:cs="Calibri"/>
              <w:szCs w:val="24"/>
            </w:rPr>
            <w:fldChar w:fldCharType="begin"/>
          </w:r>
          <w:r>
            <w:rPr>
              <w:rFonts w:ascii="Calibri" w:hAnsi="Calibri" w:eastAsia="Calibri" w:cs="Calibri"/>
              <w:szCs w:val="24"/>
            </w:rPr>
            <w:instrText xml:space="preserve"> HYPERLINK \l _Toc28909 </w:instrText>
          </w:r>
          <w:r>
            <w:rPr>
              <w:rFonts w:ascii="Calibri" w:hAnsi="Calibri" w:eastAsia="Calibri" w:cs="Calibri"/>
              <w:szCs w:val="24"/>
            </w:rPr>
            <w:fldChar w:fldCharType="separate"/>
          </w:r>
          <w:r>
            <w:rPr>
              <w:rFonts w:hint="eastAsia" w:ascii="宋体" w:hAnsi="宋体" w:eastAsia="宋体" w:cs="宋体"/>
              <w:szCs w:val="28"/>
            </w:rPr>
            <w:t>3.1我们有足够的资源来完成各项任务么？</w:t>
          </w:r>
          <w:r>
            <w:tab/>
          </w:r>
          <w:r>
            <w:fldChar w:fldCharType="begin"/>
          </w:r>
          <w:r>
            <w:instrText xml:space="preserve"> PAGEREF _Toc28909 \h </w:instrText>
          </w:r>
          <w:r>
            <w:fldChar w:fldCharType="separate"/>
          </w:r>
          <w:r>
            <w:t>5</w:t>
          </w:r>
          <w:r>
            <w:fldChar w:fldCharType="end"/>
          </w:r>
          <w:r>
            <w:rPr>
              <w:rFonts w:ascii="Calibri" w:hAnsi="Calibri" w:eastAsia="Calibri" w:cs="Calibri"/>
              <w:szCs w:val="24"/>
            </w:rPr>
            <w:fldChar w:fldCharType="end"/>
          </w:r>
        </w:p>
        <w:p>
          <w:pPr>
            <w:pStyle w:val="8"/>
            <w:tabs>
              <w:tab w:val="right" w:leader="dot" w:pos="8503"/>
            </w:tabs>
          </w:pPr>
          <w:r>
            <w:rPr>
              <w:rFonts w:ascii="Calibri" w:hAnsi="Calibri" w:eastAsia="Calibri" w:cs="Calibri"/>
              <w:szCs w:val="24"/>
            </w:rPr>
            <w:fldChar w:fldCharType="begin"/>
          </w:r>
          <w:r>
            <w:rPr>
              <w:rFonts w:ascii="Calibri" w:hAnsi="Calibri" w:eastAsia="Calibri" w:cs="Calibri"/>
              <w:szCs w:val="24"/>
            </w:rPr>
            <w:instrText xml:space="preserve"> HYPERLINK \l _Toc8314 </w:instrText>
          </w:r>
          <w:r>
            <w:rPr>
              <w:rFonts w:ascii="Calibri" w:hAnsi="Calibri" w:eastAsia="Calibri" w:cs="Calibri"/>
              <w:szCs w:val="24"/>
            </w:rPr>
            <w:fldChar w:fldCharType="separate"/>
          </w:r>
          <w:r>
            <w:rPr>
              <w:rFonts w:hint="eastAsia"/>
              <w:szCs w:val="28"/>
            </w:rPr>
            <w:t>3.2</w:t>
          </w:r>
          <w:r>
            <w:rPr>
              <w:szCs w:val="28"/>
            </w:rPr>
            <w:t>测试的时间、人力和软件/硬件资源是否足够？对于那些不需要编程的资源（美工设计/文案）是否低估难度？</w:t>
          </w:r>
          <w:r>
            <w:tab/>
          </w:r>
          <w:r>
            <w:fldChar w:fldCharType="begin"/>
          </w:r>
          <w:r>
            <w:instrText xml:space="preserve"> PAGEREF _Toc8314 \h </w:instrText>
          </w:r>
          <w:r>
            <w:fldChar w:fldCharType="separate"/>
          </w:r>
          <w:r>
            <w:t>5</w:t>
          </w:r>
          <w:r>
            <w:fldChar w:fldCharType="end"/>
          </w:r>
          <w:r>
            <w:rPr>
              <w:rFonts w:ascii="Calibri" w:hAnsi="Calibri" w:eastAsia="Calibri" w:cs="Calibri"/>
              <w:szCs w:val="24"/>
            </w:rPr>
            <w:fldChar w:fldCharType="end"/>
          </w:r>
        </w:p>
        <w:p>
          <w:pPr>
            <w:pStyle w:val="11"/>
            <w:tabs>
              <w:tab w:val="right" w:leader="dot" w:pos="8503"/>
            </w:tabs>
          </w:pPr>
          <w:r>
            <w:rPr>
              <w:rFonts w:ascii="Calibri" w:hAnsi="Calibri" w:eastAsia="Calibri" w:cs="Calibri"/>
              <w:szCs w:val="24"/>
            </w:rPr>
            <w:fldChar w:fldCharType="begin"/>
          </w:r>
          <w:r>
            <w:rPr>
              <w:rFonts w:ascii="Calibri" w:hAnsi="Calibri" w:eastAsia="Calibri" w:cs="Calibri"/>
              <w:szCs w:val="24"/>
            </w:rPr>
            <w:instrText xml:space="preserve"> HYPERLINK \l _Toc741 </w:instrText>
          </w:r>
          <w:r>
            <w:rPr>
              <w:rFonts w:ascii="Calibri" w:hAnsi="Calibri" w:eastAsia="Calibri" w:cs="Calibri"/>
              <w:szCs w:val="24"/>
            </w:rPr>
            <w:fldChar w:fldCharType="separate"/>
          </w:r>
          <w:r>
            <w:t xml:space="preserve">4. </w:t>
          </w:r>
          <w:r>
            <w:rPr>
              <w:rFonts w:hint="eastAsia"/>
            </w:rPr>
            <w:t>变更管理</w:t>
          </w:r>
          <w:r>
            <w:tab/>
          </w:r>
          <w:r>
            <w:fldChar w:fldCharType="begin"/>
          </w:r>
          <w:r>
            <w:instrText xml:space="preserve"> PAGEREF _Toc741 \h </w:instrText>
          </w:r>
          <w:r>
            <w:fldChar w:fldCharType="separate"/>
          </w:r>
          <w:r>
            <w:t>6</w:t>
          </w:r>
          <w:r>
            <w:fldChar w:fldCharType="end"/>
          </w:r>
          <w:r>
            <w:rPr>
              <w:rFonts w:ascii="Calibri" w:hAnsi="Calibri" w:eastAsia="Calibri" w:cs="Calibri"/>
              <w:szCs w:val="24"/>
            </w:rPr>
            <w:fldChar w:fldCharType="end"/>
          </w:r>
        </w:p>
        <w:p>
          <w:pPr>
            <w:pStyle w:val="8"/>
            <w:tabs>
              <w:tab w:val="right" w:leader="dot" w:pos="8503"/>
            </w:tabs>
          </w:pPr>
          <w:r>
            <w:rPr>
              <w:rFonts w:ascii="Calibri" w:hAnsi="Calibri" w:eastAsia="Calibri" w:cs="Calibri"/>
              <w:szCs w:val="24"/>
            </w:rPr>
            <w:fldChar w:fldCharType="begin"/>
          </w:r>
          <w:r>
            <w:rPr>
              <w:rFonts w:ascii="Calibri" w:hAnsi="Calibri" w:eastAsia="Calibri" w:cs="Calibri"/>
              <w:szCs w:val="24"/>
            </w:rPr>
            <w:instrText xml:space="preserve"> HYPERLINK \l _Toc13916 </w:instrText>
          </w:r>
          <w:r>
            <w:rPr>
              <w:rFonts w:ascii="Calibri" w:hAnsi="Calibri" w:eastAsia="Calibri" w:cs="Calibri"/>
              <w:szCs w:val="24"/>
            </w:rPr>
            <w:fldChar w:fldCharType="separate"/>
          </w:r>
          <w:r>
            <w:rPr>
              <w:rFonts w:ascii="宋体" w:hAnsi="宋体" w:eastAsia="宋体" w:cs="宋体"/>
              <w:szCs w:val="28"/>
            </w:rPr>
            <w:t>4.1 每个相关的组员都及时知道了变更的消息？</w:t>
          </w:r>
          <w:r>
            <w:tab/>
          </w:r>
          <w:r>
            <w:fldChar w:fldCharType="begin"/>
          </w:r>
          <w:r>
            <w:instrText xml:space="preserve"> PAGEREF _Toc13916 \h </w:instrText>
          </w:r>
          <w:r>
            <w:fldChar w:fldCharType="separate"/>
          </w:r>
          <w:r>
            <w:t>6</w:t>
          </w:r>
          <w:r>
            <w:fldChar w:fldCharType="end"/>
          </w:r>
          <w:r>
            <w:rPr>
              <w:rFonts w:ascii="Calibri" w:hAnsi="Calibri" w:eastAsia="Calibri" w:cs="Calibri"/>
              <w:szCs w:val="24"/>
            </w:rPr>
            <w:fldChar w:fldCharType="end"/>
          </w:r>
        </w:p>
        <w:p>
          <w:pPr>
            <w:pStyle w:val="8"/>
            <w:tabs>
              <w:tab w:val="right" w:leader="dot" w:pos="8503"/>
            </w:tabs>
          </w:pPr>
          <w:r>
            <w:rPr>
              <w:rFonts w:ascii="Calibri" w:hAnsi="Calibri" w:eastAsia="Calibri" w:cs="Calibri"/>
              <w:szCs w:val="24"/>
            </w:rPr>
            <w:fldChar w:fldCharType="begin"/>
          </w:r>
          <w:r>
            <w:rPr>
              <w:rFonts w:ascii="Calibri" w:hAnsi="Calibri" w:eastAsia="Calibri" w:cs="Calibri"/>
              <w:szCs w:val="24"/>
            </w:rPr>
            <w:instrText xml:space="preserve"> HYPERLINK \l _Toc16895 </w:instrText>
          </w:r>
          <w:r>
            <w:rPr>
              <w:rFonts w:ascii="Calibri" w:hAnsi="Calibri" w:eastAsia="Calibri" w:cs="Calibri"/>
              <w:szCs w:val="24"/>
            </w:rPr>
            <w:fldChar w:fldCharType="separate"/>
          </w:r>
          <w:r>
            <w:rPr>
              <w:rFonts w:ascii="宋体" w:hAnsi="宋体" w:eastAsia="宋体" w:cs="宋体"/>
              <w:szCs w:val="28"/>
            </w:rPr>
            <w:t>4.2 我们采用了什么方法决定“推迟”和“必须实现”的功能？</w:t>
          </w:r>
          <w:r>
            <w:tab/>
          </w:r>
          <w:r>
            <w:fldChar w:fldCharType="begin"/>
          </w:r>
          <w:r>
            <w:instrText xml:space="preserve"> PAGEREF _Toc16895 \h </w:instrText>
          </w:r>
          <w:r>
            <w:fldChar w:fldCharType="separate"/>
          </w:r>
          <w:r>
            <w:t>6</w:t>
          </w:r>
          <w:r>
            <w:fldChar w:fldCharType="end"/>
          </w:r>
          <w:r>
            <w:rPr>
              <w:rFonts w:ascii="Calibri" w:hAnsi="Calibri" w:eastAsia="Calibri" w:cs="Calibri"/>
              <w:szCs w:val="24"/>
            </w:rPr>
            <w:fldChar w:fldCharType="end"/>
          </w:r>
        </w:p>
        <w:p>
          <w:pPr>
            <w:pStyle w:val="8"/>
            <w:tabs>
              <w:tab w:val="right" w:leader="dot" w:pos="8503"/>
            </w:tabs>
          </w:pPr>
          <w:r>
            <w:rPr>
              <w:rFonts w:ascii="Calibri" w:hAnsi="Calibri" w:eastAsia="Calibri" w:cs="Calibri"/>
              <w:szCs w:val="24"/>
            </w:rPr>
            <w:fldChar w:fldCharType="begin"/>
          </w:r>
          <w:r>
            <w:rPr>
              <w:rFonts w:ascii="Calibri" w:hAnsi="Calibri" w:eastAsia="Calibri" w:cs="Calibri"/>
              <w:szCs w:val="24"/>
            </w:rPr>
            <w:instrText xml:space="preserve"> HYPERLINK \l _Toc19053 </w:instrText>
          </w:r>
          <w:r>
            <w:rPr>
              <w:rFonts w:ascii="Calibri" w:hAnsi="Calibri" w:eastAsia="Calibri" w:cs="Calibri"/>
              <w:szCs w:val="24"/>
            </w:rPr>
            <w:fldChar w:fldCharType="separate"/>
          </w:r>
          <w:r>
            <w:rPr>
              <w:rFonts w:ascii="宋体" w:hAnsi="宋体" w:eastAsia="宋体" w:cs="宋体"/>
              <w:szCs w:val="28"/>
            </w:rPr>
            <w:t>4.3 项目的出口条件有清晰的定义吗？</w:t>
          </w:r>
          <w:r>
            <w:tab/>
          </w:r>
          <w:r>
            <w:fldChar w:fldCharType="begin"/>
          </w:r>
          <w:r>
            <w:instrText xml:space="preserve"> PAGEREF _Toc19053 \h </w:instrText>
          </w:r>
          <w:r>
            <w:fldChar w:fldCharType="separate"/>
          </w:r>
          <w:r>
            <w:t>6</w:t>
          </w:r>
          <w:r>
            <w:fldChar w:fldCharType="end"/>
          </w:r>
          <w:r>
            <w:rPr>
              <w:rFonts w:ascii="Calibri" w:hAnsi="Calibri" w:eastAsia="Calibri" w:cs="Calibri"/>
              <w:szCs w:val="24"/>
            </w:rPr>
            <w:fldChar w:fldCharType="end"/>
          </w:r>
        </w:p>
        <w:p>
          <w:pPr>
            <w:pStyle w:val="11"/>
            <w:tabs>
              <w:tab w:val="right" w:leader="dot" w:pos="8503"/>
            </w:tabs>
          </w:pPr>
          <w:r>
            <w:rPr>
              <w:rFonts w:ascii="Calibri" w:hAnsi="Calibri" w:eastAsia="Calibri" w:cs="Calibri"/>
              <w:szCs w:val="24"/>
            </w:rPr>
            <w:fldChar w:fldCharType="begin"/>
          </w:r>
          <w:r>
            <w:rPr>
              <w:rFonts w:ascii="Calibri" w:hAnsi="Calibri" w:eastAsia="Calibri" w:cs="Calibri"/>
              <w:szCs w:val="24"/>
            </w:rPr>
            <w:instrText xml:space="preserve"> HYPERLINK \l _Toc5840 </w:instrText>
          </w:r>
          <w:r>
            <w:rPr>
              <w:rFonts w:ascii="Calibri" w:hAnsi="Calibri" w:eastAsia="Calibri" w:cs="Calibri"/>
              <w:szCs w:val="24"/>
            </w:rPr>
            <w:fldChar w:fldCharType="separate"/>
          </w:r>
          <w:r>
            <w:t>5. 设计与实现</w:t>
          </w:r>
          <w:r>
            <w:tab/>
          </w:r>
          <w:r>
            <w:fldChar w:fldCharType="begin"/>
          </w:r>
          <w:r>
            <w:instrText xml:space="preserve"> PAGEREF _Toc5840 \h </w:instrText>
          </w:r>
          <w:r>
            <w:fldChar w:fldCharType="separate"/>
          </w:r>
          <w:r>
            <w:t>6</w:t>
          </w:r>
          <w:r>
            <w:fldChar w:fldCharType="end"/>
          </w:r>
          <w:r>
            <w:rPr>
              <w:rFonts w:ascii="Calibri" w:hAnsi="Calibri" w:eastAsia="Calibri" w:cs="Calibri"/>
              <w:szCs w:val="24"/>
            </w:rPr>
            <w:fldChar w:fldCharType="end"/>
          </w:r>
        </w:p>
        <w:p>
          <w:pPr>
            <w:pStyle w:val="8"/>
            <w:tabs>
              <w:tab w:val="right" w:leader="dot" w:pos="8503"/>
            </w:tabs>
          </w:pPr>
          <w:r>
            <w:rPr>
              <w:rFonts w:ascii="Calibri" w:hAnsi="Calibri" w:eastAsia="Calibri" w:cs="Calibri"/>
              <w:szCs w:val="24"/>
            </w:rPr>
            <w:fldChar w:fldCharType="begin"/>
          </w:r>
          <w:r>
            <w:rPr>
              <w:rFonts w:ascii="Calibri" w:hAnsi="Calibri" w:eastAsia="Calibri" w:cs="Calibri"/>
              <w:szCs w:val="24"/>
            </w:rPr>
            <w:instrText xml:space="preserve"> HYPERLINK \l _Toc2447 </w:instrText>
          </w:r>
          <w:r>
            <w:rPr>
              <w:rFonts w:ascii="Calibri" w:hAnsi="Calibri" w:eastAsia="Calibri" w:cs="Calibri"/>
              <w:szCs w:val="24"/>
            </w:rPr>
            <w:fldChar w:fldCharType="separate"/>
          </w:r>
          <w:r>
            <w:rPr>
              <w:rFonts w:ascii="宋体" w:hAnsi="宋体" w:eastAsia="宋体" w:cs="宋体"/>
              <w:szCs w:val="28"/>
            </w:rPr>
            <w:t>5.1设计工作在什么时候，由谁来完成的？是合适的时间，合适的人么？</w:t>
          </w:r>
          <w:r>
            <w:tab/>
          </w:r>
          <w:r>
            <w:fldChar w:fldCharType="begin"/>
          </w:r>
          <w:r>
            <w:instrText xml:space="preserve"> PAGEREF _Toc2447 \h </w:instrText>
          </w:r>
          <w:r>
            <w:fldChar w:fldCharType="separate"/>
          </w:r>
          <w:r>
            <w:t>6</w:t>
          </w:r>
          <w:r>
            <w:fldChar w:fldCharType="end"/>
          </w:r>
          <w:r>
            <w:rPr>
              <w:rFonts w:ascii="Calibri" w:hAnsi="Calibri" w:eastAsia="Calibri" w:cs="Calibri"/>
              <w:szCs w:val="24"/>
            </w:rPr>
            <w:fldChar w:fldCharType="end"/>
          </w:r>
        </w:p>
        <w:p>
          <w:pPr>
            <w:pStyle w:val="8"/>
            <w:tabs>
              <w:tab w:val="right" w:leader="dot" w:pos="8503"/>
            </w:tabs>
          </w:pPr>
          <w:r>
            <w:rPr>
              <w:rFonts w:ascii="Calibri" w:hAnsi="Calibri" w:eastAsia="Calibri" w:cs="Calibri"/>
              <w:szCs w:val="24"/>
            </w:rPr>
            <w:fldChar w:fldCharType="begin"/>
          </w:r>
          <w:r>
            <w:rPr>
              <w:rFonts w:ascii="Calibri" w:hAnsi="Calibri" w:eastAsia="Calibri" w:cs="Calibri"/>
              <w:szCs w:val="24"/>
            </w:rPr>
            <w:instrText xml:space="preserve"> HYPERLINK \l _Toc20172 </w:instrText>
          </w:r>
          <w:r>
            <w:rPr>
              <w:rFonts w:ascii="Calibri" w:hAnsi="Calibri" w:eastAsia="Calibri" w:cs="Calibri"/>
              <w:szCs w:val="24"/>
            </w:rPr>
            <w:fldChar w:fldCharType="separate"/>
          </w:r>
          <w:r>
            <w:rPr>
              <w:rFonts w:ascii="宋体" w:hAnsi="宋体" w:eastAsia="宋体" w:cs="宋体"/>
              <w:szCs w:val="28"/>
            </w:rPr>
            <w:t>5.2设计工作有没有碰到模棱两可的情况，团队是如何解决的？</w:t>
          </w:r>
          <w:r>
            <w:tab/>
          </w:r>
          <w:r>
            <w:fldChar w:fldCharType="begin"/>
          </w:r>
          <w:r>
            <w:instrText xml:space="preserve"> PAGEREF _Toc20172 \h </w:instrText>
          </w:r>
          <w:r>
            <w:fldChar w:fldCharType="separate"/>
          </w:r>
          <w:r>
            <w:t>6</w:t>
          </w:r>
          <w:r>
            <w:fldChar w:fldCharType="end"/>
          </w:r>
          <w:r>
            <w:rPr>
              <w:rFonts w:ascii="Calibri" w:hAnsi="Calibri" w:eastAsia="Calibri" w:cs="Calibri"/>
              <w:szCs w:val="24"/>
            </w:rPr>
            <w:fldChar w:fldCharType="end"/>
          </w:r>
        </w:p>
        <w:p>
          <w:pPr>
            <w:pStyle w:val="8"/>
            <w:tabs>
              <w:tab w:val="right" w:leader="dot" w:pos="8503"/>
            </w:tabs>
          </w:pPr>
          <w:r>
            <w:rPr>
              <w:rFonts w:ascii="Calibri" w:hAnsi="Calibri" w:eastAsia="Calibri" w:cs="Calibri"/>
              <w:szCs w:val="24"/>
            </w:rPr>
            <w:fldChar w:fldCharType="begin"/>
          </w:r>
          <w:r>
            <w:rPr>
              <w:rFonts w:ascii="Calibri" w:hAnsi="Calibri" w:eastAsia="Calibri" w:cs="Calibri"/>
              <w:szCs w:val="24"/>
            </w:rPr>
            <w:instrText xml:space="preserve"> HYPERLINK \l _Toc30490 </w:instrText>
          </w:r>
          <w:r>
            <w:rPr>
              <w:rFonts w:ascii="Calibri" w:hAnsi="Calibri" w:eastAsia="Calibri" w:cs="Calibri"/>
              <w:szCs w:val="24"/>
            </w:rPr>
            <w:fldChar w:fldCharType="separate"/>
          </w:r>
          <w:r>
            <w:rPr>
              <w:rFonts w:ascii="宋体" w:hAnsi="宋体" w:eastAsia="宋体" w:cs="宋体"/>
              <w:szCs w:val="28"/>
            </w:rPr>
            <w:t>5.3什么功能产生的Bug最多，为什么？</w:t>
          </w:r>
          <w:r>
            <w:tab/>
          </w:r>
          <w:r>
            <w:fldChar w:fldCharType="begin"/>
          </w:r>
          <w:r>
            <w:instrText xml:space="preserve"> PAGEREF _Toc30490 \h </w:instrText>
          </w:r>
          <w:r>
            <w:fldChar w:fldCharType="separate"/>
          </w:r>
          <w:r>
            <w:t>7</w:t>
          </w:r>
          <w:r>
            <w:fldChar w:fldCharType="end"/>
          </w:r>
          <w:r>
            <w:rPr>
              <w:rFonts w:ascii="Calibri" w:hAnsi="Calibri" w:eastAsia="Calibri" w:cs="Calibri"/>
              <w:szCs w:val="24"/>
            </w:rPr>
            <w:fldChar w:fldCharType="end"/>
          </w:r>
        </w:p>
        <w:p>
          <w:pPr>
            <w:pStyle w:val="8"/>
            <w:tabs>
              <w:tab w:val="right" w:leader="dot" w:pos="8503"/>
            </w:tabs>
          </w:pPr>
          <w:r>
            <w:rPr>
              <w:rFonts w:ascii="Calibri" w:hAnsi="Calibri" w:eastAsia="Calibri" w:cs="Calibri"/>
              <w:szCs w:val="24"/>
            </w:rPr>
            <w:fldChar w:fldCharType="begin"/>
          </w:r>
          <w:r>
            <w:rPr>
              <w:rFonts w:ascii="Calibri" w:hAnsi="Calibri" w:eastAsia="Calibri" w:cs="Calibri"/>
              <w:szCs w:val="24"/>
            </w:rPr>
            <w:instrText xml:space="preserve"> HYPERLINK \l _Toc25811 </w:instrText>
          </w:r>
          <w:r>
            <w:rPr>
              <w:rFonts w:ascii="Calibri" w:hAnsi="Calibri" w:eastAsia="Calibri" w:cs="Calibri"/>
              <w:szCs w:val="24"/>
            </w:rPr>
            <w:fldChar w:fldCharType="separate"/>
          </w:r>
          <w:r>
            <w:rPr>
              <w:rFonts w:hint="eastAsia" w:ascii="宋体" w:hAnsi="宋体" w:eastAsia="宋体" w:cs="宋体"/>
              <w:szCs w:val="28"/>
              <w:lang w:val="en-US" w:eastAsia="zh-CN"/>
            </w:rPr>
            <w:t>5.4</w:t>
          </w:r>
          <w:r>
            <w:rPr>
              <w:rFonts w:ascii="宋体" w:hAnsi="宋体" w:eastAsia="宋体" w:cs="宋体"/>
              <w:szCs w:val="28"/>
              <w:lang w:eastAsia="zh-CN"/>
            </w:rPr>
            <w:t>代码复审</w:t>
          </w:r>
          <w:r>
            <w:rPr>
              <w:rFonts w:hint="eastAsia" w:ascii="宋体" w:hAnsi="宋体" w:eastAsia="宋体" w:cs="宋体"/>
              <w:szCs w:val="28"/>
              <w:lang w:eastAsia="zh-CN"/>
            </w:rPr>
            <w:t>（</w:t>
          </w:r>
          <w:r>
            <w:rPr>
              <w:rFonts w:hint="eastAsia" w:ascii="宋体" w:hAnsi="宋体" w:eastAsia="宋体" w:cs="宋体"/>
              <w:szCs w:val="28"/>
            </w:rPr>
            <w:t>Code Review</w:t>
          </w:r>
          <w:r>
            <w:rPr>
              <w:rFonts w:hint="eastAsia" w:ascii="宋体" w:hAnsi="宋体" w:eastAsia="宋体" w:cs="宋体"/>
              <w:szCs w:val="28"/>
              <w:lang w:eastAsia="zh-CN"/>
            </w:rPr>
            <w:t>）是如何进行的，是否严格执行了代码规范？</w:t>
          </w:r>
          <w:r>
            <w:tab/>
          </w:r>
          <w:r>
            <w:fldChar w:fldCharType="begin"/>
          </w:r>
          <w:r>
            <w:instrText xml:space="preserve"> PAGEREF _Toc25811 \h </w:instrText>
          </w:r>
          <w:r>
            <w:fldChar w:fldCharType="separate"/>
          </w:r>
          <w:r>
            <w:t>7</w:t>
          </w:r>
          <w:r>
            <w:fldChar w:fldCharType="end"/>
          </w:r>
          <w:r>
            <w:rPr>
              <w:rFonts w:ascii="Calibri" w:hAnsi="Calibri" w:eastAsia="Calibri" w:cs="Calibri"/>
              <w:szCs w:val="24"/>
            </w:rPr>
            <w:fldChar w:fldCharType="end"/>
          </w:r>
        </w:p>
        <w:p>
          <w:pPr>
            <w:pStyle w:val="11"/>
            <w:tabs>
              <w:tab w:val="right" w:leader="dot" w:pos="8503"/>
            </w:tabs>
          </w:pPr>
          <w:r>
            <w:rPr>
              <w:rFonts w:ascii="Calibri" w:hAnsi="Calibri" w:eastAsia="Calibri" w:cs="Calibri"/>
              <w:szCs w:val="24"/>
            </w:rPr>
            <w:fldChar w:fldCharType="begin"/>
          </w:r>
          <w:r>
            <w:rPr>
              <w:rFonts w:ascii="Calibri" w:hAnsi="Calibri" w:eastAsia="Calibri" w:cs="Calibri"/>
              <w:szCs w:val="24"/>
            </w:rPr>
            <w:instrText xml:space="preserve"> HYPERLINK \l _Toc15276 </w:instrText>
          </w:r>
          <w:r>
            <w:rPr>
              <w:rFonts w:ascii="Calibri" w:hAnsi="Calibri" w:eastAsia="Calibri" w:cs="Calibri"/>
              <w:szCs w:val="24"/>
            </w:rPr>
            <w:fldChar w:fldCharType="separate"/>
          </w:r>
          <w:r>
            <w:t>6. 测试与发布</w:t>
          </w:r>
          <w:r>
            <w:tab/>
          </w:r>
          <w:r>
            <w:fldChar w:fldCharType="begin"/>
          </w:r>
          <w:r>
            <w:instrText xml:space="preserve"> PAGEREF _Toc15276 \h </w:instrText>
          </w:r>
          <w:r>
            <w:fldChar w:fldCharType="separate"/>
          </w:r>
          <w:r>
            <w:t>7</w:t>
          </w:r>
          <w:r>
            <w:fldChar w:fldCharType="end"/>
          </w:r>
          <w:r>
            <w:rPr>
              <w:rFonts w:ascii="Calibri" w:hAnsi="Calibri" w:eastAsia="Calibri" w:cs="Calibri"/>
              <w:szCs w:val="24"/>
            </w:rPr>
            <w:fldChar w:fldCharType="end"/>
          </w:r>
        </w:p>
        <w:p>
          <w:pPr>
            <w:pStyle w:val="8"/>
            <w:tabs>
              <w:tab w:val="right" w:leader="dot" w:pos="8503"/>
            </w:tabs>
          </w:pPr>
          <w:r>
            <w:rPr>
              <w:rFonts w:ascii="Calibri" w:hAnsi="Calibri" w:eastAsia="Calibri" w:cs="Calibri"/>
              <w:szCs w:val="24"/>
            </w:rPr>
            <w:fldChar w:fldCharType="begin"/>
          </w:r>
          <w:r>
            <w:rPr>
              <w:rFonts w:ascii="Calibri" w:hAnsi="Calibri" w:eastAsia="Calibri" w:cs="Calibri"/>
              <w:szCs w:val="24"/>
            </w:rPr>
            <w:instrText xml:space="preserve"> HYPERLINK \l _Toc6982 </w:instrText>
          </w:r>
          <w:r>
            <w:rPr>
              <w:rFonts w:ascii="Calibri" w:hAnsi="Calibri" w:eastAsia="Calibri" w:cs="Calibri"/>
              <w:szCs w:val="24"/>
            </w:rPr>
            <w:fldChar w:fldCharType="separate"/>
          </w:r>
          <w:r>
            <w:rPr>
              <w:rFonts w:ascii="宋体" w:hAnsi="宋体" w:eastAsia="宋体" w:cs="宋体"/>
              <w:szCs w:val="28"/>
            </w:rPr>
            <w:t>6.1团队是否有一个测试计划？</w:t>
          </w:r>
          <w:r>
            <w:tab/>
          </w:r>
          <w:r>
            <w:fldChar w:fldCharType="begin"/>
          </w:r>
          <w:r>
            <w:instrText xml:space="preserve"> PAGEREF _Toc6982 \h </w:instrText>
          </w:r>
          <w:r>
            <w:fldChar w:fldCharType="separate"/>
          </w:r>
          <w:r>
            <w:t>7</w:t>
          </w:r>
          <w:r>
            <w:fldChar w:fldCharType="end"/>
          </w:r>
          <w:r>
            <w:rPr>
              <w:rFonts w:ascii="Calibri" w:hAnsi="Calibri" w:eastAsia="Calibri" w:cs="Calibri"/>
              <w:szCs w:val="24"/>
            </w:rPr>
            <w:fldChar w:fldCharType="end"/>
          </w:r>
        </w:p>
        <w:p>
          <w:pPr>
            <w:pStyle w:val="8"/>
            <w:tabs>
              <w:tab w:val="right" w:leader="dot" w:pos="8503"/>
            </w:tabs>
          </w:pPr>
          <w:r>
            <w:rPr>
              <w:rFonts w:ascii="Calibri" w:hAnsi="Calibri" w:eastAsia="Calibri" w:cs="Calibri"/>
              <w:szCs w:val="24"/>
            </w:rPr>
            <w:fldChar w:fldCharType="begin"/>
          </w:r>
          <w:r>
            <w:rPr>
              <w:rFonts w:ascii="Calibri" w:hAnsi="Calibri" w:eastAsia="Calibri" w:cs="Calibri"/>
              <w:szCs w:val="24"/>
            </w:rPr>
            <w:instrText xml:space="preserve"> HYPERLINK \l _Toc17269 </w:instrText>
          </w:r>
          <w:r>
            <w:rPr>
              <w:rFonts w:ascii="Calibri" w:hAnsi="Calibri" w:eastAsia="Calibri" w:cs="Calibri"/>
              <w:szCs w:val="24"/>
            </w:rPr>
            <w:fldChar w:fldCharType="separate"/>
          </w:r>
          <w:r>
            <w:rPr>
              <w:rFonts w:ascii="宋体" w:hAnsi="宋体" w:eastAsia="宋体" w:cs="宋体"/>
              <w:szCs w:val="28"/>
            </w:rPr>
            <w:t>6.2团队是否有测试工具来帮助测试？</w:t>
          </w:r>
          <w:r>
            <w:tab/>
          </w:r>
          <w:r>
            <w:fldChar w:fldCharType="begin"/>
          </w:r>
          <w:r>
            <w:instrText xml:space="preserve"> PAGEREF _Toc17269 \h </w:instrText>
          </w:r>
          <w:r>
            <w:fldChar w:fldCharType="separate"/>
          </w:r>
          <w:r>
            <w:t>7</w:t>
          </w:r>
          <w:r>
            <w:fldChar w:fldCharType="end"/>
          </w:r>
          <w:r>
            <w:rPr>
              <w:rFonts w:ascii="Calibri" w:hAnsi="Calibri" w:eastAsia="Calibri" w:cs="Calibri"/>
              <w:szCs w:val="24"/>
            </w:rPr>
            <w:fldChar w:fldCharType="end"/>
          </w:r>
        </w:p>
        <w:p>
          <w:pPr>
            <w:pStyle w:val="11"/>
            <w:tabs>
              <w:tab w:val="right" w:leader="dot" w:pos="8503"/>
            </w:tabs>
          </w:pPr>
          <w:r>
            <w:rPr>
              <w:rFonts w:ascii="Calibri" w:hAnsi="Calibri" w:eastAsia="Calibri" w:cs="Calibri"/>
              <w:szCs w:val="24"/>
            </w:rPr>
            <w:fldChar w:fldCharType="begin"/>
          </w:r>
          <w:r>
            <w:rPr>
              <w:rFonts w:ascii="Calibri" w:hAnsi="Calibri" w:eastAsia="Calibri" w:cs="Calibri"/>
              <w:szCs w:val="24"/>
            </w:rPr>
            <w:instrText xml:space="preserve"> HYPERLINK \l _Toc23457 </w:instrText>
          </w:r>
          <w:r>
            <w:rPr>
              <w:rFonts w:ascii="Calibri" w:hAnsi="Calibri" w:eastAsia="Calibri" w:cs="Calibri"/>
              <w:szCs w:val="24"/>
            </w:rPr>
            <w:fldChar w:fldCharType="separate"/>
          </w:r>
          <w:r>
            <w:t>7. 团队的角色，管理，合作</w:t>
          </w:r>
          <w:r>
            <w:tab/>
          </w:r>
          <w:r>
            <w:fldChar w:fldCharType="begin"/>
          </w:r>
          <w:r>
            <w:instrText xml:space="preserve"> PAGEREF _Toc23457 \h </w:instrText>
          </w:r>
          <w:r>
            <w:fldChar w:fldCharType="separate"/>
          </w:r>
          <w:r>
            <w:t>8</w:t>
          </w:r>
          <w:r>
            <w:fldChar w:fldCharType="end"/>
          </w:r>
          <w:r>
            <w:rPr>
              <w:rFonts w:ascii="Calibri" w:hAnsi="Calibri" w:eastAsia="Calibri" w:cs="Calibri"/>
              <w:szCs w:val="24"/>
            </w:rPr>
            <w:fldChar w:fldCharType="end"/>
          </w:r>
        </w:p>
        <w:p>
          <w:pPr>
            <w:pStyle w:val="8"/>
            <w:tabs>
              <w:tab w:val="right" w:leader="dot" w:pos="8503"/>
            </w:tabs>
          </w:pPr>
          <w:r>
            <w:rPr>
              <w:rFonts w:ascii="Calibri" w:hAnsi="Calibri" w:eastAsia="Calibri" w:cs="Calibri"/>
              <w:szCs w:val="24"/>
            </w:rPr>
            <w:fldChar w:fldCharType="begin"/>
          </w:r>
          <w:r>
            <w:rPr>
              <w:rFonts w:ascii="Calibri" w:hAnsi="Calibri" w:eastAsia="Calibri" w:cs="Calibri"/>
              <w:szCs w:val="24"/>
            </w:rPr>
            <w:instrText xml:space="preserve"> HYPERLINK \l _Toc28648 </w:instrText>
          </w:r>
          <w:r>
            <w:rPr>
              <w:rFonts w:ascii="Calibri" w:hAnsi="Calibri" w:eastAsia="Calibri" w:cs="Calibri"/>
              <w:szCs w:val="24"/>
            </w:rPr>
            <w:fldChar w:fldCharType="separate"/>
          </w:r>
          <w:r>
            <w:rPr>
              <w:rFonts w:ascii="宋体" w:hAnsi="宋体" w:eastAsia="宋体" w:cs="宋体"/>
              <w:szCs w:val="28"/>
            </w:rPr>
            <w:t>7.1团队的每个角色是如何确定的，是不是人尽其才？</w:t>
          </w:r>
          <w:r>
            <w:tab/>
          </w:r>
          <w:r>
            <w:fldChar w:fldCharType="begin"/>
          </w:r>
          <w:r>
            <w:instrText xml:space="preserve"> PAGEREF _Toc28648 \h </w:instrText>
          </w:r>
          <w:r>
            <w:fldChar w:fldCharType="separate"/>
          </w:r>
          <w:r>
            <w:t>8</w:t>
          </w:r>
          <w:r>
            <w:fldChar w:fldCharType="end"/>
          </w:r>
          <w:r>
            <w:rPr>
              <w:rFonts w:ascii="Calibri" w:hAnsi="Calibri" w:eastAsia="Calibri" w:cs="Calibri"/>
              <w:szCs w:val="24"/>
            </w:rPr>
            <w:fldChar w:fldCharType="end"/>
          </w:r>
        </w:p>
        <w:p>
          <w:pPr>
            <w:pStyle w:val="8"/>
            <w:tabs>
              <w:tab w:val="right" w:leader="dot" w:pos="8503"/>
            </w:tabs>
          </w:pPr>
          <w:r>
            <w:rPr>
              <w:rFonts w:ascii="Calibri" w:hAnsi="Calibri" w:eastAsia="Calibri" w:cs="Calibri"/>
              <w:szCs w:val="24"/>
            </w:rPr>
            <w:fldChar w:fldCharType="begin"/>
          </w:r>
          <w:r>
            <w:rPr>
              <w:rFonts w:ascii="Calibri" w:hAnsi="Calibri" w:eastAsia="Calibri" w:cs="Calibri"/>
              <w:szCs w:val="24"/>
            </w:rPr>
            <w:instrText xml:space="preserve"> HYPERLINK \l _Toc12256 </w:instrText>
          </w:r>
          <w:r>
            <w:rPr>
              <w:rFonts w:ascii="Calibri" w:hAnsi="Calibri" w:eastAsia="Calibri" w:cs="Calibri"/>
              <w:szCs w:val="24"/>
            </w:rPr>
            <w:fldChar w:fldCharType="separate"/>
          </w:r>
          <w:r>
            <w:rPr>
              <w:rFonts w:ascii="宋体" w:hAnsi="宋体" w:eastAsia="宋体" w:cs="宋体"/>
              <w:szCs w:val="28"/>
            </w:rPr>
            <w:t>7.2 团队成员之间有互相帮助吗？</w:t>
          </w:r>
          <w:r>
            <w:tab/>
          </w:r>
          <w:r>
            <w:fldChar w:fldCharType="begin"/>
          </w:r>
          <w:r>
            <w:instrText xml:space="preserve"> PAGEREF _Toc12256 \h </w:instrText>
          </w:r>
          <w:r>
            <w:fldChar w:fldCharType="separate"/>
          </w:r>
          <w:r>
            <w:t>9</w:t>
          </w:r>
          <w:r>
            <w:fldChar w:fldCharType="end"/>
          </w:r>
          <w:r>
            <w:rPr>
              <w:rFonts w:ascii="Calibri" w:hAnsi="Calibri" w:eastAsia="Calibri" w:cs="Calibri"/>
              <w:szCs w:val="24"/>
            </w:rPr>
            <w:fldChar w:fldCharType="end"/>
          </w:r>
        </w:p>
        <w:p>
          <w:pPr>
            <w:pStyle w:val="8"/>
            <w:tabs>
              <w:tab w:val="right" w:leader="dot" w:pos="8503"/>
            </w:tabs>
          </w:pPr>
          <w:r>
            <w:rPr>
              <w:rFonts w:ascii="Calibri" w:hAnsi="Calibri" w:eastAsia="Calibri" w:cs="Calibri"/>
              <w:szCs w:val="24"/>
            </w:rPr>
            <w:fldChar w:fldCharType="begin"/>
          </w:r>
          <w:r>
            <w:rPr>
              <w:rFonts w:ascii="Calibri" w:hAnsi="Calibri" w:eastAsia="Calibri" w:cs="Calibri"/>
              <w:szCs w:val="24"/>
            </w:rPr>
            <w:instrText xml:space="preserve"> HYPERLINK \l _Toc32765 </w:instrText>
          </w:r>
          <w:r>
            <w:rPr>
              <w:rFonts w:ascii="Calibri" w:hAnsi="Calibri" w:eastAsia="Calibri" w:cs="Calibri"/>
              <w:szCs w:val="24"/>
            </w:rPr>
            <w:fldChar w:fldCharType="separate"/>
          </w:r>
          <w:r>
            <w:rPr>
              <w:rFonts w:ascii="宋体" w:hAnsi="宋体" w:eastAsia="宋体" w:cs="宋体"/>
              <w:szCs w:val="28"/>
            </w:rPr>
            <w:t>7.3 当出现项目管理问题时，团队成员如何解决问题？</w:t>
          </w:r>
          <w:r>
            <w:tab/>
          </w:r>
          <w:r>
            <w:fldChar w:fldCharType="begin"/>
          </w:r>
          <w:r>
            <w:instrText xml:space="preserve"> PAGEREF _Toc32765 \h </w:instrText>
          </w:r>
          <w:r>
            <w:fldChar w:fldCharType="separate"/>
          </w:r>
          <w:r>
            <w:t>9</w:t>
          </w:r>
          <w:r>
            <w:fldChar w:fldCharType="end"/>
          </w:r>
          <w:r>
            <w:rPr>
              <w:rFonts w:ascii="Calibri" w:hAnsi="Calibri" w:eastAsia="Calibri" w:cs="Calibri"/>
              <w:szCs w:val="24"/>
            </w:rPr>
            <w:fldChar w:fldCharType="end"/>
          </w:r>
        </w:p>
        <w:p>
          <w:pPr>
            <w:pStyle w:val="11"/>
            <w:tabs>
              <w:tab w:val="right" w:leader="dot" w:pos="8503"/>
            </w:tabs>
          </w:pPr>
          <w:r>
            <w:rPr>
              <w:rFonts w:ascii="Calibri" w:hAnsi="Calibri" w:eastAsia="Calibri" w:cs="Calibri"/>
              <w:szCs w:val="24"/>
            </w:rPr>
            <w:fldChar w:fldCharType="begin"/>
          </w:r>
          <w:r>
            <w:rPr>
              <w:rFonts w:ascii="Calibri" w:hAnsi="Calibri" w:eastAsia="Calibri" w:cs="Calibri"/>
              <w:szCs w:val="24"/>
            </w:rPr>
            <w:instrText xml:space="preserve"> HYPERLINK \l _Toc3147 </w:instrText>
          </w:r>
          <w:r>
            <w:rPr>
              <w:rFonts w:ascii="Calibri" w:hAnsi="Calibri" w:eastAsia="Calibri" w:cs="Calibri"/>
              <w:szCs w:val="24"/>
            </w:rPr>
            <w:fldChar w:fldCharType="separate"/>
          </w:r>
          <w:r>
            <w:t xml:space="preserve">8. </w:t>
          </w:r>
          <w:r>
            <w:rPr>
              <w:rFonts w:hint="eastAsia"/>
              <w:lang w:val="en-US" w:eastAsia="zh-CN"/>
            </w:rPr>
            <w:t>心得</w:t>
          </w:r>
          <w:r>
            <w:t>体会</w:t>
          </w:r>
          <w:r>
            <w:tab/>
          </w:r>
          <w:r>
            <w:fldChar w:fldCharType="begin"/>
          </w:r>
          <w:r>
            <w:instrText xml:space="preserve"> PAGEREF _Toc3147 \h </w:instrText>
          </w:r>
          <w:r>
            <w:fldChar w:fldCharType="separate"/>
          </w:r>
          <w:r>
            <w:t>9</w:t>
          </w:r>
          <w:r>
            <w:fldChar w:fldCharType="end"/>
          </w:r>
          <w:r>
            <w:rPr>
              <w:rFonts w:ascii="Calibri" w:hAnsi="Calibri" w:eastAsia="Calibri" w:cs="Calibri"/>
              <w:szCs w:val="24"/>
            </w:rPr>
            <w:fldChar w:fldCharType="end"/>
          </w:r>
        </w:p>
        <w:p>
          <w:pPr>
            <w:pStyle w:val="11"/>
            <w:tabs>
              <w:tab w:val="right" w:leader="dot" w:pos="8503"/>
            </w:tabs>
          </w:pPr>
          <w:r>
            <w:rPr>
              <w:rFonts w:ascii="Calibri" w:hAnsi="Calibri" w:eastAsia="Calibri" w:cs="Calibri"/>
              <w:szCs w:val="24"/>
            </w:rPr>
            <w:fldChar w:fldCharType="begin"/>
          </w:r>
          <w:r>
            <w:rPr>
              <w:rFonts w:ascii="Calibri" w:hAnsi="Calibri" w:eastAsia="Calibri" w:cs="Calibri"/>
              <w:szCs w:val="24"/>
            </w:rPr>
            <w:instrText xml:space="preserve"> HYPERLINK \l _Toc11103 </w:instrText>
          </w:r>
          <w:r>
            <w:rPr>
              <w:rFonts w:ascii="Calibri" w:hAnsi="Calibri" w:eastAsia="Calibri" w:cs="Calibri"/>
              <w:szCs w:val="24"/>
            </w:rPr>
            <w:fldChar w:fldCharType="separate"/>
          </w:r>
          <w:r>
            <w:t xml:space="preserve">9. </w:t>
          </w:r>
          <w:r>
            <w:rPr>
              <w:rFonts w:hint="eastAsia"/>
              <w:lang w:val="en-US" w:eastAsia="zh-CN"/>
            </w:rPr>
            <w:t>下一</w:t>
          </w:r>
          <w:r>
            <w:t>阶段的提高</w:t>
          </w:r>
          <w:r>
            <w:rPr>
              <w:rFonts w:hint="eastAsia"/>
            </w:rPr>
            <w:t>与展望</w:t>
          </w:r>
          <w:r>
            <w:tab/>
          </w:r>
          <w:r>
            <w:fldChar w:fldCharType="begin"/>
          </w:r>
          <w:r>
            <w:instrText xml:space="preserve"> PAGEREF _Toc11103 \h </w:instrText>
          </w:r>
          <w:r>
            <w:fldChar w:fldCharType="separate"/>
          </w:r>
          <w:r>
            <w:t>9</w:t>
          </w:r>
          <w:r>
            <w:fldChar w:fldCharType="end"/>
          </w:r>
          <w:r>
            <w:rPr>
              <w:rFonts w:ascii="Calibri" w:hAnsi="Calibri" w:eastAsia="Calibri" w:cs="Calibri"/>
              <w:szCs w:val="24"/>
            </w:rPr>
            <w:fldChar w:fldCharType="end"/>
          </w:r>
        </w:p>
        <w:p>
          <w:pPr>
            <w:pStyle w:val="9"/>
            <w:tabs>
              <w:tab w:val="right" w:leader="dot" w:pos="8503"/>
            </w:tabs>
          </w:pPr>
          <w:r>
            <w:rPr>
              <w:rFonts w:ascii="Calibri" w:hAnsi="Calibri" w:eastAsia="Calibri" w:cs="Calibri"/>
              <w:szCs w:val="24"/>
            </w:rPr>
            <w:fldChar w:fldCharType="begin"/>
          </w:r>
          <w:r>
            <w:rPr>
              <w:rFonts w:ascii="Calibri" w:hAnsi="Calibri" w:eastAsia="Calibri" w:cs="Calibri"/>
              <w:szCs w:val="24"/>
            </w:rPr>
            <w:instrText xml:space="preserve"> HYPERLINK \l _Toc5208 </w:instrText>
          </w:r>
          <w:r>
            <w:rPr>
              <w:rFonts w:ascii="Calibri" w:hAnsi="Calibri" w:eastAsia="Calibri" w:cs="Calibri"/>
              <w:szCs w:val="24"/>
            </w:rPr>
            <w:fldChar w:fldCharType="separate"/>
          </w:r>
          <w:r>
            <w:rPr>
              <w:rFonts w:hint="eastAsia"/>
            </w:rPr>
            <w:t>二、 团队分工与成员贡献</w:t>
          </w:r>
          <w:r>
            <w:tab/>
          </w:r>
          <w:r>
            <w:fldChar w:fldCharType="begin"/>
          </w:r>
          <w:r>
            <w:instrText xml:space="preserve"> PAGEREF _Toc5208 \h </w:instrText>
          </w:r>
          <w:r>
            <w:fldChar w:fldCharType="separate"/>
          </w:r>
          <w:r>
            <w:t>9</w:t>
          </w:r>
          <w:r>
            <w:fldChar w:fldCharType="end"/>
          </w:r>
          <w:r>
            <w:rPr>
              <w:rFonts w:ascii="Calibri" w:hAnsi="Calibri" w:eastAsia="Calibri" w:cs="Calibri"/>
              <w:szCs w:val="24"/>
            </w:rPr>
            <w:fldChar w:fldCharType="end"/>
          </w:r>
        </w:p>
        <w:p>
          <w:pPr>
            <w:pStyle w:val="9"/>
            <w:tabs>
              <w:tab w:val="right" w:leader="dot" w:pos="8503"/>
            </w:tabs>
          </w:pPr>
          <w:r>
            <w:rPr>
              <w:rFonts w:ascii="Calibri" w:hAnsi="Calibri" w:eastAsia="Calibri" w:cs="Calibri"/>
              <w:szCs w:val="24"/>
            </w:rPr>
            <w:fldChar w:fldCharType="begin"/>
          </w:r>
          <w:r>
            <w:rPr>
              <w:rFonts w:ascii="Calibri" w:hAnsi="Calibri" w:eastAsia="Calibri" w:cs="Calibri"/>
              <w:szCs w:val="24"/>
            </w:rPr>
            <w:instrText xml:space="preserve"> HYPERLINK \l _Toc4161 </w:instrText>
          </w:r>
          <w:r>
            <w:rPr>
              <w:rFonts w:ascii="Calibri" w:hAnsi="Calibri" w:eastAsia="Calibri" w:cs="Calibri"/>
              <w:szCs w:val="24"/>
            </w:rPr>
            <w:fldChar w:fldCharType="separate"/>
          </w:r>
          <w:r>
            <w:rPr>
              <w:rFonts w:hint="eastAsia" w:ascii="黑体" w:hAnsi="黑体" w:eastAsia="黑体" w:cs="黑体"/>
            </w:rPr>
            <w:t xml:space="preserve">三、 </w:t>
          </w:r>
          <w:r>
            <w:rPr>
              <w:rFonts w:hint="eastAsia" w:ascii="黑体" w:hAnsi="黑体" w:eastAsia="黑体" w:cs="黑体"/>
              <w:lang w:val="en-US" w:eastAsia="zh-CN"/>
            </w:rPr>
            <w:t>全组</w:t>
          </w:r>
          <w:r>
            <w:rPr>
              <w:rFonts w:hint="eastAsia" w:ascii="黑体" w:hAnsi="黑体" w:eastAsia="黑体" w:cs="黑体"/>
            </w:rPr>
            <w:t>讨论合照</w:t>
          </w:r>
          <w:r>
            <w:tab/>
          </w:r>
          <w:r>
            <w:fldChar w:fldCharType="begin"/>
          </w:r>
          <w:r>
            <w:instrText xml:space="preserve"> PAGEREF _Toc4161 \h </w:instrText>
          </w:r>
          <w:r>
            <w:fldChar w:fldCharType="separate"/>
          </w:r>
          <w:r>
            <w:t>13</w:t>
          </w:r>
          <w:r>
            <w:fldChar w:fldCharType="end"/>
          </w:r>
          <w:r>
            <w:rPr>
              <w:rFonts w:ascii="Calibri" w:hAnsi="Calibri" w:eastAsia="Calibri" w:cs="Calibri"/>
              <w:szCs w:val="24"/>
            </w:rPr>
            <w:fldChar w:fldCharType="end"/>
          </w:r>
        </w:p>
        <w:p>
          <w:pPr>
            <w:spacing w:after="667"/>
            <w:ind w:left="0" w:firstLine="0"/>
            <w:rPr>
              <w:rFonts w:ascii="Calibri" w:hAnsi="Calibri" w:eastAsia="Calibri" w:cs="Calibri"/>
              <w:szCs w:val="24"/>
            </w:rPr>
          </w:pPr>
          <w:r>
            <w:rPr>
              <w:rFonts w:ascii="Calibri" w:hAnsi="Calibri" w:eastAsia="Calibri" w:cs="Calibri"/>
              <w:szCs w:val="24"/>
            </w:rPr>
            <w:fldChar w:fldCharType="end"/>
          </w:r>
        </w:p>
      </w:sdtContent>
    </w:sdt>
    <w:p>
      <w:pPr>
        <w:spacing w:after="667"/>
        <w:ind w:left="0" w:firstLine="0"/>
        <w:rPr>
          <w:rFonts w:ascii="Calibri" w:hAnsi="Calibri" w:eastAsia="Calibri" w:cs="Calibri"/>
        </w:rPr>
      </w:pPr>
    </w:p>
    <w:p>
      <w:pPr>
        <w:spacing w:after="667"/>
        <w:ind w:left="0" w:firstLine="0"/>
        <w:rPr>
          <w:rFonts w:ascii="Calibri" w:hAnsi="Calibri" w:eastAsia="Calibri" w:cs="Calibri"/>
        </w:rPr>
      </w:pPr>
    </w:p>
    <w:p>
      <w:pPr>
        <w:pStyle w:val="2"/>
        <w:numPr>
          <w:ilvl w:val="0"/>
          <w:numId w:val="1"/>
        </w:numPr>
      </w:pPr>
      <w:bookmarkStart w:id="0" w:name="_Toc19660"/>
      <w:bookmarkStart w:id="1" w:name="_Toc7025"/>
      <w:r>
        <w:rPr>
          <w:rFonts w:hint="eastAsia"/>
        </w:rPr>
        <w:t>alpha阶段复盘总结</w:t>
      </w:r>
      <w:bookmarkEnd w:id="0"/>
      <w:bookmarkEnd w:id="1"/>
    </w:p>
    <w:p>
      <w:pPr>
        <w:pStyle w:val="5"/>
        <w:numPr>
          <w:ilvl w:val="0"/>
          <w:numId w:val="2"/>
        </w:numPr>
        <w:outlineLvl w:val="1"/>
      </w:pPr>
      <w:bookmarkStart w:id="2" w:name="_Toc19074"/>
      <w:bookmarkStart w:id="3" w:name="_Toc13255"/>
      <w:r>
        <w:rPr>
          <w:rFonts w:hint="eastAsia"/>
        </w:rPr>
        <w:t>设想和目标</w:t>
      </w:r>
      <w:bookmarkEnd w:id="2"/>
      <w:bookmarkEnd w:id="3"/>
    </w:p>
    <w:p>
      <w:pPr>
        <w:pStyle w:val="4"/>
        <w:rPr>
          <w:sz w:val="28"/>
          <w:szCs w:val="28"/>
        </w:rPr>
      </w:pPr>
      <w:bookmarkStart w:id="4" w:name="_Toc1445"/>
      <w:bookmarkStart w:id="5" w:name="_Toc11439"/>
      <w:r>
        <w:rPr>
          <w:rFonts w:hint="eastAsia"/>
          <w:sz w:val="28"/>
          <w:szCs w:val="28"/>
        </w:rPr>
        <w:t>1.1我们的软件要解决什么问题？是否定义得很清楚？是否对典型用户和典型场景有清晰的描述？</w:t>
      </w:r>
      <w:bookmarkEnd w:id="4"/>
      <w:bookmarkEnd w:id="5"/>
    </w:p>
    <w:p>
      <w:pPr>
        <w:ind w:firstLine="420"/>
        <w:rPr>
          <w:rFonts w:hint="eastAsia"/>
          <w:sz w:val="22"/>
          <w:szCs w:val="22"/>
          <w:lang w:val="en-US" w:eastAsia="zh-CN"/>
        </w:rPr>
      </w:pPr>
      <w:r>
        <w:rPr>
          <w:rFonts w:hint="eastAsia"/>
          <w:sz w:val="22"/>
          <w:szCs w:val="22"/>
          <w:lang w:val="en-US" w:eastAsia="zh-CN"/>
        </w:rPr>
        <w:t>自19年垃圾分类政策试行，全国从46个垃圾分类试点城市实行开始，垃圾分类就变成了城市生活中的我们的一个重要需求。垃圾分类有助于我们日常生活的清洁方便，同样也有助于垃圾回收的高效利用。但对于许多人来说，如何甄别垃圾类型并正确投放是一件比较困难的事情。在大城市生活的人们日常的时间精力已经被生活所压榨殆尽，没有更多的时间和意愿去系统的学习垃圾分类的专业知识。 传统的人工垃圾分拣技术存在着效率低、耗时长、需要大量人力、分挑环境差等问题，如何有效地智能化地进行垃圾分类以及成为亟待解决的问题。</w:t>
      </w:r>
    </w:p>
    <w:p>
      <w:pPr>
        <w:ind w:firstLine="420"/>
        <w:rPr>
          <w:rFonts w:hint="default" w:ascii="宋体" w:hAnsi="宋体" w:eastAsia="宋体" w:cs="宋体"/>
          <w:sz w:val="22"/>
          <w:szCs w:val="22"/>
          <w:lang w:val="en-US" w:eastAsia="zh-CN"/>
        </w:rPr>
      </w:pPr>
      <w:r>
        <w:rPr>
          <w:rFonts w:hint="eastAsia" w:ascii="宋体" w:hAnsi="宋体" w:eastAsia="宋体" w:cs="宋体"/>
          <w:sz w:val="22"/>
          <w:szCs w:val="22"/>
        </w:rPr>
        <w:t>对于典型用户和用户场景的详细说明请见功能规格说明书的</w:t>
      </w:r>
      <w:r>
        <w:rPr>
          <w:sz w:val="22"/>
          <w:szCs w:val="22"/>
        </w:rPr>
        <w:fldChar w:fldCharType="begin"/>
      </w:r>
      <w:r>
        <w:rPr>
          <w:sz w:val="22"/>
          <w:szCs w:val="22"/>
        </w:rPr>
        <w:instrText xml:space="preserve"> HYPERLINK "https://www.cnblogs.com/mzztxx/p/14677416.html" \l "%E7%94%A8%E6%88%B7%E5%92%8C%E5%85%B8%E5%9E%8B%E5%9C%BA%E6%99%AF" \t "https://www.cnblogs.com/mzztxx/p/_blank" </w:instrText>
      </w:r>
      <w:r>
        <w:rPr>
          <w:sz w:val="22"/>
          <w:szCs w:val="22"/>
        </w:rPr>
        <w:fldChar w:fldCharType="separate"/>
      </w:r>
      <w:r>
        <w:rPr>
          <w:rFonts w:hint="eastAsia" w:ascii="宋体" w:hAnsi="宋体" w:eastAsia="宋体" w:cs="宋体"/>
          <w:sz w:val="22"/>
          <w:szCs w:val="22"/>
        </w:rPr>
        <w:t>用户和典型场景部分</w:t>
      </w:r>
      <w:r>
        <w:rPr>
          <w:rFonts w:hint="eastAsia" w:ascii="宋体" w:hAnsi="宋体" w:eastAsia="宋体" w:cs="宋体"/>
          <w:sz w:val="22"/>
          <w:szCs w:val="22"/>
        </w:rPr>
        <w:fldChar w:fldCharType="end"/>
      </w:r>
      <w:r>
        <w:rPr>
          <w:rFonts w:hint="eastAsia" w:ascii="宋体" w:hAnsi="宋体" w:eastAsia="宋体" w:cs="宋体"/>
          <w:sz w:val="22"/>
          <w:szCs w:val="22"/>
        </w:rPr>
        <w:t>。</w:t>
      </w:r>
      <w:r>
        <w:rPr>
          <w:rFonts w:hint="eastAsia" w:ascii="宋体" w:hAnsi="宋体" w:eastAsia="宋体" w:cs="宋体"/>
          <w:sz w:val="22"/>
          <w:szCs w:val="22"/>
          <w:lang w:val="en-US" w:eastAsia="zh-CN"/>
        </w:rPr>
        <w:t>应用在小区里面，主要的客户群体是年轻人和老人。</w:t>
      </w:r>
    </w:p>
    <w:p>
      <w:pPr>
        <w:pStyle w:val="4"/>
        <w:rPr>
          <w:rFonts w:hint="eastAsia"/>
          <w:sz w:val="28"/>
          <w:szCs w:val="28"/>
        </w:rPr>
      </w:pPr>
      <w:bookmarkStart w:id="6" w:name="_Toc14632"/>
      <w:r>
        <w:rPr>
          <w:rFonts w:hint="eastAsia"/>
          <w:sz w:val="28"/>
          <w:szCs w:val="28"/>
          <w:lang w:val="en-US" w:eastAsia="zh-CN"/>
        </w:rPr>
        <w:t>1.</w:t>
      </w:r>
      <w:r>
        <w:rPr>
          <w:rFonts w:hint="eastAsia"/>
          <w:sz w:val="28"/>
          <w:szCs w:val="28"/>
        </w:rPr>
        <w:t>2我们达到目标了么（原计划的功能做到了几个？按照原计划交付时间交付了么？ 原计划达到的用户数量达到了么?)</w:t>
      </w:r>
      <w:bookmarkEnd w:id="6"/>
    </w:p>
    <w:p>
      <w:pPr>
        <w:ind w:firstLine="420"/>
        <w:rPr>
          <w:rFonts w:hint="default" w:ascii="宋体" w:hAnsi="宋体" w:eastAsia="宋体" w:cs="宋体"/>
          <w:sz w:val="22"/>
          <w:szCs w:val="22"/>
          <w:lang w:val="en-US"/>
        </w:rPr>
      </w:pPr>
      <w:r>
        <w:rPr>
          <w:rFonts w:hint="eastAsia" w:ascii="宋体" w:hAnsi="宋体" w:eastAsia="宋体" w:cs="宋体"/>
          <w:sz w:val="22"/>
          <w:szCs w:val="22"/>
          <w:lang w:val="en-US" w:eastAsia="zh-CN"/>
        </w:rPr>
        <w:t>在本阶段我们的基本目标是完成了，但是还没有达到交付的水平，我们的功能还需要有些完善，处理性能方面还需要提高一些，我们的软件是有能力承载原定的用户数量的并发，我们使用测试工具测试，发现完全有能力。</w:t>
      </w:r>
    </w:p>
    <w:p>
      <w:pPr>
        <w:pStyle w:val="5"/>
        <w:outlineLvl w:val="1"/>
      </w:pPr>
      <w:bookmarkStart w:id="7" w:name="_Toc32348"/>
      <w:bookmarkStart w:id="8" w:name="_Toc14173"/>
      <w:r>
        <w:rPr>
          <w:rFonts w:hint="eastAsia"/>
        </w:rPr>
        <w:t>2.计划</w:t>
      </w:r>
      <w:bookmarkEnd w:id="7"/>
      <w:bookmarkEnd w:id="8"/>
    </w:p>
    <w:p>
      <w:pPr>
        <w:pStyle w:val="6"/>
        <w:keepNext w:val="0"/>
        <w:keepLines w:val="0"/>
        <w:shd w:val="clear" w:color="auto" w:fill="FFFFFF"/>
        <w:spacing w:before="180" w:after="60" w:line="180" w:lineRule="atLeast"/>
        <w:ind w:left="0" w:firstLine="0"/>
        <w:outlineLvl w:val="2"/>
        <w:rPr>
          <w:rFonts w:ascii="宋体" w:hAnsi="宋体" w:eastAsia="宋体" w:cs="宋体"/>
          <w:color w:val="000000"/>
          <w:sz w:val="28"/>
          <w:szCs w:val="28"/>
        </w:rPr>
      </w:pPr>
      <w:bookmarkStart w:id="9" w:name="_Toc258"/>
      <w:bookmarkStart w:id="10" w:name="_Toc30289"/>
      <w:r>
        <w:rPr>
          <w:rFonts w:hint="eastAsia" w:ascii="宋体" w:hAnsi="宋体" w:eastAsia="宋体" w:cs="宋体"/>
          <w:color w:val="000000"/>
          <w:sz w:val="28"/>
          <w:szCs w:val="28"/>
        </w:rPr>
        <w:t>2.1是否有充足的时间来做计划?</w:t>
      </w:r>
      <w:bookmarkEnd w:id="9"/>
      <w:bookmarkEnd w:id="10"/>
    </w:p>
    <w:p/>
    <w:p>
      <w:pPr>
        <w:ind w:left="0" w:firstLine="420"/>
        <w:rPr>
          <w:rFonts w:hint="default" w:ascii="宋体" w:hAnsi="宋体" w:eastAsia="宋体" w:cs="宋体"/>
          <w:sz w:val="24"/>
          <w:szCs w:val="24"/>
          <w:lang w:val="en-US" w:eastAsia="zh-CN"/>
        </w:rPr>
      </w:pPr>
      <w:r>
        <w:rPr>
          <w:rFonts w:hint="eastAsia" w:ascii="宋体" w:hAnsi="宋体" w:eastAsia="宋体" w:cs="宋体"/>
          <w:sz w:val="24"/>
          <w:szCs w:val="24"/>
        </w:rPr>
        <w:t>alpha阶段</w:t>
      </w:r>
      <w:r>
        <w:rPr>
          <w:rFonts w:hint="eastAsia" w:ascii="宋体" w:hAnsi="宋体" w:eastAsia="宋体" w:cs="宋体"/>
          <w:sz w:val="24"/>
          <w:szCs w:val="24"/>
          <w:lang w:val="en-US" w:eastAsia="zh-CN"/>
        </w:rPr>
        <w:t>的准备阶段我们进行了大致的任务分配</w:t>
      </w:r>
      <w:r>
        <w:rPr>
          <w:rFonts w:hint="eastAsia" w:ascii="宋体" w:hAnsi="宋体" w:eastAsia="宋体" w:cs="宋体"/>
          <w:sz w:val="24"/>
          <w:szCs w:val="24"/>
        </w:rPr>
        <w:t>，</w:t>
      </w:r>
      <w:r>
        <w:rPr>
          <w:rFonts w:hint="eastAsia" w:ascii="宋体" w:hAnsi="宋体" w:eastAsia="宋体" w:cs="宋体"/>
          <w:sz w:val="24"/>
          <w:szCs w:val="24"/>
          <w:lang w:val="en-US" w:eastAsia="zh-CN"/>
        </w:rPr>
        <w:t>在每天开站立式会议时也都会</w:t>
      </w:r>
      <w:r>
        <w:rPr>
          <w:rFonts w:hint="eastAsia" w:ascii="宋体" w:hAnsi="宋体" w:eastAsia="宋体" w:cs="宋体"/>
          <w:sz w:val="24"/>
          <w:szCs w:val="24"/>
        </w:rPr>
        <w:t>需根据前一天任务完成情况来确定</w:t>
      </w:r>
      <w:r>
        <w:rPr>
          <w:rFonts w:hint="eastAsia" w:ascii="宋体" w:hAnsi="宋体" w:eastAsia="宋体" w:cs="宋体"/>
          <w:sz w:val="24"/>
          <w:szCs w:val="24"/>
          <w:lang w:val="en-US" w:eastAsia="zh-CN"/>
        </w:rPr>
        <w:t>今日任务</w:t>
      </w:r>
      <w:r>
        <w:rPr>
          <w:rFonts w:hint="eastAsia" w:ascii="宋体" w:hAnsi="宋体" w:eastAsia="宋体" w:cs="宋体"/>
          <w:sz w:val="24"/>
          <w:szCs w:val="24"/>
        </w:rPr>
        <w:t>。</w:t>
      </w:r>
      <w:r>
        <w:rPr>
          <w:rFonts w:hint="eastAsia" w:ascii="宋体" w:hAnsi="宋体" w:eastAsia="宋体" w:cs="宋体"/>
          <w:sz w:val="24"/>
          <w:szCs w:val="24"/>
          <w:lang w:val="en-US" w:eastAsia="zh-CN"/>
        </w:rPr>
        <w:t>做计划的时间是相对充足的，但还存在任务分配不够细致具体的情况。</w:t>
      </w:r>
    </w:p>
    <w:p>
      <w:pPr>
        <w:ind w:left="0" w:firstLine="420"/>
        <w:rPr>
          <w:rFonts w:ascii="宋体" w:hAnsi="宋体" w:eastAsia="宋体" w:cs="宋体"/>
          <w:sz w:val="24"/>
          <w:szCs w:val="24"/>
        </w:rPr>
      </w:pPr>
      <w:r>
        <w:rPr>
          <w:rFonts w:hint="eastAsia" w:ascii="宋体" w:hAnsi="宋体" w:eastAsia="宋体" w:cs="宋体"/>
          <w:sz w:val="24"/>
          <w:szCs w:val="24"/>
        </w:rPr>
        <w:t>我们</w:t>
      </w:r>
      <w:r>
        <w:rPr>
          <w:rFonts w:hint="eastAsia" w:ascii="宋体" w:hAnsi="宋体" w:eastAsia="宋体" w:cs="宋体"/>
          <w:sz w:val="24"/>
          <w:szCs w:val="24"/>
          <w:lang w:val="en-US" w:eastAsia="zh-CN"/>
        </w:rPr>
        <w:t>考虑在下一</w:t>
      </w:r>
      <w:r>
        <w:rPr>
          <w:rFonts w:hint="eastAsia" w:ascii="宋体" w:hAnsi="宋体" w:eastAsia="宋体" w:cs="宋体"/>
          <w:sz w:val="24"/>
          <w:szCs w:val="24"/>
        </w:rPr>
        <w:t>阶段采取提前制定计划，并做出备选方案</w:t>
      </w:r>
      <w:r>
        <w:rPr>
          <w:rFonts w:hint="eastAsia" w:ascii="宋体" w:hAnsi="宋体" w:eastAsia="宋体" w:cs="宋体"/>
          <w:sz w:val="24"/>
          <w:szCs w:val="24"/>
          <w:lang w:val="en-US" w:eastAsia="zh-CN"/>
        </w:rPr>
        <w:t>的方式</w:t>
      </w:r>
      <w:r>
        <w:rPr>
          <w:rFonts w:hint="eastAsia" w:ascii="宋体" w:hAnsi="宋体" w:eastAsia="宋体" w:cs="宋体"/>
          <w:sz w:val="24"/>
          <w:szCs w:val="24"/>
        </w:rPr>
        <w:t>，同时计划内容也会根据实际情况进行调整。</w:t>
      </w:r>
    </w:p>
    <w:p>
      <w:pPr>
        <w:pStyle w:val="6"/>
        <w:keepNext w:val="0"/>
        <w:keepLines w:val="0"/>
        <w:shd w:val="clear" w:color="auto" w:fill="FFFFFF"/>
        <w:spacing w:before="180" w:after="60" w:line="180" w:lineRule="atLeast"/>
        <w:ind w:left="0" w:firstLine="0"/>
        <w:outlineLvl w:val="2"/>
        <w:rPr>
          <w:rFonts w:ascii="宋体" w:hAnsi="宋体" w:eastAsia="宋体" w:cs="宋体"/>
          <w:color w:val="000000"/>
          <w:sz w:val="28"/>
          <w:szCs w:val="28"/>
        </w:rPr>
      </w:pPr>
      <w:bookmarkStart w:id="11" w:name="_Toc12570"/>
      <w:bookmarkStart w:id="12" w:name="_Toc24423"/>
      <w:r>
        <w:rPr>
          <w:rFonts w:hint="eastAsia" w:ascii="宋体" w:hAnsi="宋体" w:eastAsia="宋体" w:cs="宋体"/>
          <w:color w:val="000000"/>
          <w:sz w:val="28"/>
          <w:szCs w:val="28"/>
        </w:rPr>
        <w:t>2.2团队在计划阶段是如何解决同事们对于计划的不同意见的?</w:t>
      </w:r>
      <w:bookmarkEnd w:id="11"/>
      <w:bookmarkEnd w:id="12"/>
    </w:p>
    <w:p/>
    <w:p>
      <w:pPr>
        <w:pStyle w:val="12"/>
        <w:spacing w:beforeAutospacing="0" w:after="120" w:afterAutospacing="0" w:line="195" w:lineRule="atLeast"/>
        <w:ind w:firstLine="420"/>
        <w:rPr>
          <w:rFonts w:hint="default" w:ascii="宋体" w:hAnsi="宋体" w:eastAsia="宋体" w:cs="宋体"/>
          <w:kern w:val="2"/>
          <w:szCs w:val="24"/>
          <w:lang w:val="en-US" w:eastAsia="zh-CN"/>
        </w:rPr>
      </w:pPr>
      <w:r>
        <w:rPr>
          <w:rFonts w:hint="eastAsia" w:ascii="宋体" w:hAnsi="宋体" w:eastAsia="宋体" w:cs="宋体"/>
          <w:kern w:val="2"/>
          <w:szCs w:val="24"/>
          <w:lang w:val="en-US" w:eastAsia="zh-CN"/>
        </w:rPr>
        <w:t>在计划阶段，我们主要通过线下交流的方式解决意见冲突问题。除还未返校的雯倩外，其他的四名成员是舍友，每天能会抽出时间在宿舍开会交流。组长会写一个意见反馈表供组员提供意见。</w:t>
      </w:r>
    </w:p>
    <w:p>
      <w:pPr>
        <w:pStyle w:val="12"/>
        <w:spacing w:beforeAutospacing="0" w:after="120" w:afterAutospacing="0" w:line="195" w:lineRule="atLeast"/>
        <w:ind w:firstLine="420"/>
        <w:rPr>
          <w:rFonts w:ascii="宋体" w:hAnsi="宋体" w:eastAsia="宋体" w:cs="宋体"/>
          <w:kern w:val="2"/>
          <w:szCs w:val="24"/>
        </w:rPr>
      </w:pPr>
    </w:p>
    <w:p>
      <w:pPr>
        <w:pStyle w:val="6"/>
        <w:keepNext w:val="0"/>
        <w:keepLines w:val="0"/>
        <w:shd w:val="clear" w:color="auto" w:fill="FFFFFF"/>
        <w:spacing w:before="180" w:after="60" w:line="180" w:lineRule="atLeast"/>
        <w:ind w:left="0" w:firstLine="0"/>
        <w:outlineLvl w:val="2"/>
        <w:rPr>
          <w:rFonts w:ascii="宋体" w:hAnsi="宋体" w:eastAsia="宋体" w:cs="宋体"/>
          <w:color w:val="000000"/>
          <w:sz w:val="28"/>
          <w:szCs w:val="28"/>
        </w:rPr>
      </w:pPr>
      <w:bookmarkStart w:id="13" w:name="_Toc15717"/>
      <w:bookmarkStart w:id="14" w:name="_Toc31299"/>
      <w:r>
        <w:rPr>
          <w:rFonts w:hint="eastAsia" w:ascii="宋体" w:hAnsi="宋体" w:eastAsia="宋体" w:cs="宋体"/>
          <w:color w:val="000000"/>
          <w:sz w:val="28"/>
          <w:szCs w:val="28"/>
        </w:rPr>
        <w:t>2.3你原计划的工作是否最后都做完了? 如果有没做完的，为什么?</w:t>
      </w:r>
      <w:bookmarkEnd w:id="13"/>
      <w:bookmarkEnd w:id="14"/>
    </w:p>
    <w:p>
      <w:pPr>
        <w:pStyle w:val="12"/>
        <w:spacing w:beforeAutospacing="0" w:after="120" w:afterAutospacing="0" w:line="195" w:lineRule="atLeast"/>
        <w:ind w:firstLine="420"/>
        <w:rPr>
          <w:rFonts w:ascii="宋体" w:hAnsi="宋体" w:eastAsia="宋体" w:cs="宋体"/>
          <w:kern w:val="2"/>
          <w:szCs w:val="24"/>
        </w:rPr>
      </w:pPr>
    </w:p>
    <w:p>
      <w:pPr>
        <w:spacing w:before="60" w:after="0"/>
        <w:ind w:left="0" w:leftChars="0" w:firstLine="0" w:firstLineChars="0"/>
        <w:rPr>
          <w:rFonts w:hint="default" w:ascii="宋体" w:hAnsi="宋体" w:eastAsia="宋体" w:cs="宋体"/>
          <w:color w:val="000000"/>
          <w:kern w:val="2"/>
          <w:sz w:val="28"/>
          <w:szCs w:val="28"/>
          <w:lang w:val="en-US" w:eastAsia="zh-CN" w:bidi="ar-SA"/>
          <w14:ligatures w14:val="standardContextual"/>
        </w:rPr>
      </w:pPr>
      <w:r>
        <w:rPr>
          <w:rFonts w:hint="eastAsia" w:ascii="宋体" w:hAnsi="宋体" w:eastAsia="宋体" w:cs="宋体"/>
          <w:kern w:val="2"/>
          <w:szCs w:val="24"/>
          <w:lang w:val="en-US" w:eastAsia="zh-CN"/>
        </w:rPr>
        <w:t>原定计划的工作是都做完了，剩下的就是提升处理性能和界面优化的问题。</w:t>
      </w:r>
    </w:p>
    <w:p>
      <w:pPr>
        <w:spacing w:before="60" w:after="0"/>
        <w:ind w:left="0" w:leftChars="0" w:firstLine="0" w:firstLineChars="0"/>
        <w:outlineLvl w:val="2"/>
        <w:rPr>
          <w:rFonts w:hint="eastAsia" w:ascii="宋体" w:hAnsi="宋体" w:eastAsia="宋体" w:cs="宋体"/>
          <w:color w:val="000000"/>
          <w:kern w:val="2"/>
          <w:sz w:val="28"/>
          <w:szCs w:val="28"/>
          <w:lang w:val="en-US" w:eastAsia="zh-CN" w:bidi="ar-SA"/>
          <w14:ligatures w14:val="standardContextual"/>
        </w:rPr>
      </w:pPr>
      <w:bookmarkStart w:id="15" w:name="_Toc3978"/>
      <w:r>
        <w:rPr>
          <w:rFonts w:hint="eastAsia" w:ascii="宋体" w:hAnsi="宋体" w:eastAsia="宋体" w:cs="宋体"/>
          <w:color w:val="000000"/>
          <w:kern w:val="2"/>
          <w:sz w:val="28"/>
          <w:szCs w:val="28"/>
          <w:lang w:val="en-US" w:eastAsia="zh-CN" w:bidi="ar-SA"/>
          <w14:ligatures w14:val="standardContextual"/>
        </w:rPr>
        <w:t>2.4有没有发现你做了一些事后看来没必要或没多大价值的事?</w:t>
      </w:r>
      <w:bookmarkEnd w:id="15"/>
    </w:p>
    <w:p>
      <w:pPr>
        <w:spacing w:before="60" w:after="0"/>
        <w:ind w:left="0" w:leftChars="0" w:firstLine="0" w:firstLineChars="0"/>
        <w:outlineLvl w:val="2"/>
        <w:rPr>
          <w:rFonts w:hint="eastAsia" w:ascii="宋体" w:hAnsi="宋体" w:eastAsia="宋体" w:cs="宋体"/>
          <w:color w:val="000000"/>
          <w:kern w:val="2"/>
          <w:sz w:val="28"/>
          <w:szCs w:val="28"/>
          <w:lang w:val="en-US" w:eastAsia="zh-CN" w:bidi="ar-SA"/>
          <w14:ligatures w14:val="standardContextual"/>
        </w:rPr>
      </w:pPr>
    </w:p>
    <w:p>
      <w:pPr>
        <w:spacing w:before="60" w:after="0"/>
        <w:ind w:left="0" w:leftChars="0" w:firstLine="0" w:firstLineChars="0"/>
        <w:rPr>
          <w:rFonts w:hint="eastAsia" w:ascii="宋体" w:hAnsi="宋体" w:eastAsia="宋体" w:cs="宋体"/>
          <w:kern w:val="2"/>
          <w:szCs w:val="24"/>
          <w:lang w:val="en-US" w:eastAsia="zh-CN"/>
        </w:rPr>
      </w:pPr>
      <w:r>
        <w:rPr>
          <w:rFonts w:hint="eastAsia" w:ascii="宋体" w:hAnsi="宋体" w:eastAsia="宋体" w:cs="宋体"/>
          <w:kern w:val="2"/>
          <w:szCs w:val="24"/>
          <w:lang w:val="en-US" w:eastAsia="zh-CN"/>
        </w:rPr>
        <w:t>目前来说并没有发现。</w:t>
      </w:r>
    </w:p>
    <w:p>
      <w:pPr>
        <w:spacing w:before="60" w:after="0"/>
        <w:ind w:left="0" w:leftChars="0" w:firstLine="0" w:firstLineChars="0"/>
        <w:rPr>
          <w:rFonts w:hint="default" w:ascii="宋体" w:hAnsi="宋体" w:eastAsia="宋体" w:cs="宋体"/>
          <w:kern w:val="2"/>
          <w:szCs w:val="24"/>
          <w:lang w:val="en-US" w:eastAsia="zh-CN"/>
        </w:rPr>
      </w:pPr>
    </w:p>
    <w:p>
      <w:pPr>
        <w:spacing w:before="60" w:after="0"/>
        <w:ind w:left="0" w:leftChars="0" w:firstLine="0" w:firstLineChars="0"/>
        <w:outlineLvl w:val="2"/>
        <w:rPr>
          <w:rFonts w:hint="eastAsia" w:ascii="宋体" w:hAnsi="宋体" w:eastAsia="宋体" w:cs="宋体"/>
          <w:color w:val="000000"/>
          <w:kern w:val="2"/>
          <w:sz w:val="28"/>
          <w:szCs w:val="28"/>
          <w:lang w:val="en-US" w:eastAsia="zh-CN" w:bidi="ar-SA"/>
          <w14:ligatures w14:val="standardContextual"/>
        </w:rPr>
      </w:pPr>
      <w:bookmarkStart w:id="16" w:name="_Toc9620"/>
      <w:r>
        <w:rPr>
          <w:rFonts w:hint="eastAsia" w:ascii="宋体" w:hAnsi="宋体" w:eastAsia="宋体" w:cs="宋体"/>
          <w:color w:val="000000"/>
          <w:kern w:val="2"/>
          <w:sz w:val="28"/>
          <w:szCs w:val="28"/>
          <w:lang w:val="en-US" w:eastAsia="zh-CN" w:bidi="ar-SA"/>
          <w14:ligatures w14:val="standardContextual"/>
        </w:rPr>
        <w:t>2.5是否项目的整个过程都按照计划进行，项目出了什么意外？有什么风险是当时没有估计到的，为什么没有估计到?</w:t>
      </w:r>
      <w:bookmarkEnd w:id="16"/>
    </w:p>
    <w:p>
      <w:pPr>
        <w:pStyle w:val="6"/>
        <w:keepNext w:val="0"/>
        <w:keepLines w:val="0"/>
        <w:shd w:val="clear" w:color="auto" w:fill="FFFFFF"/>
        <w:spacing w:before="180" w:after="60" w:line="180" w:lineRule="atLeast"/>
        <w:ind w:left="0" w:firstLine="0"/>
        <w:outlineLvl w:val="9"/>
        <w:rPr>
          <w:rFonts w:hint="default" w:ascii="宋体" w:hAnsi="宋体" w:eastAsia="宋体" w:cs="宋体"/>
          <w:color w:val="000000"/>
          <w:kern w:val="2"/>
          <w:sz w:val="24"/>
          <w:szCs w:val="24"/>
          <w:lang w:val="en-US" w:eastAsia="zh-CN" w:bidi="ar-SA"/>
          <w14:ligatures w14:val="standardContextual"/>
        </w:rPr>
      </w:pPr>
      <w:bookmarkStart w:id="17" w:name="_Toc13497"/>
      <w:r>
        <w:rPr>
          <w:rFonts w:hint="eastAsia" w:ascii="宋体" w:hAnsi="宋体" w:eastAsia="宋体" w:cs="宋体"/>
          <w:color w:val="000000"/>
          <w:kern w:val="2"/>
          <w:sz w:val="24"/>
          <w:szCs w:val="24"/>
          <w:lang w:val="en-US" w:eastAsia="zh-CN" w:bidi="ar-SA"/>
          <w14:ligatures w14:val="standardContextual"/>
        </w:rPr>
        <w:t>整个过程进展的还算比较顺利，最大的意外我觉得是使用java代码来调</w:t>
      </w:r>
      <w:r>
        <w:rPr>
          <w:rFonts w:hint="eastAsia" w:ascii="宋体" w:hAnsi="宋体" w:eastAsia="宋体" w:cs="宋体"/>
          <w:color w:val="000000"/>
          <w:kern w:val="2"/>
          <w:sz w:val="24"/>
          <w:szCs w:val="24"/>
          <w:lang w:val="en-US" w:eastAsia="zh-CN" w:bidi="ar-SA"/>
          <w14:ligatures w14:val="standardContextual"/>
        </w:rPr>
        <w:t>用python的模块，因为之前没用过，所以碰到了几个头疼的问题。</w:t>
      </w:r>
    </w:p>
    <w:p>
      <w:pPr>
        <w:pStyle w:val="6"/>
        <w:keepNext w:val="0"/>
        <w:keepLines w:val="0"/>
        <w:shd w:val="clear" w:color="auto" w:fill="FFFFFF"/>
        <w:spacing w:before="180" w:after="60" w:line="180" w:lineRule="atLeast"/>
        <w:ind w:left="0" w:firstLine="0"/>
        <w:outlineLvl w:val="2"/>
        <w:rPr>
          <w:rFonts w:ascii="宋体" w:hAnsi="宋体" w:eastAsia="宋体" w:cs="宋体"/>
          <w:color w:val="000000"/>
          <w:sz w:val="28"/>
          <w:szCs w:val="28"/>
        </w:rPr>
      </w:pPr>
      <w:bookmarkStart w:id="18" w:name="_Toc2952"/>
      <w:r>
        <w:rPr>
          <w:rFonts w:hint="eastAsia" w:ascii="宋体" w:hAnsi="宋体" w:eastAsia="宋体" w:cs="宋体"/>
          <w:color w:val="000000"/>
          <w:sz w:val="28"/>
          <w:szCs w:val="28"/>
        </w:rPr>
        <w:t>2.</w:t>
      </w:r>
      <w:r>
        <w:rPr>
          <w:rFonts w:hint="eastAsia" w:ascii="宋体" w:hAnsi="宋体" w:eastAsia="宋体" w:cs="宋体"/>
          <w:color w:val="000000"/>
          <w:sz w:val="28"/>
          <w:szCs w:val="28"/>
          <w:lang w:val="en-US" w:eastAsia="zh-CN"/>
        </w:rPr>
        <w:t>6</w:t>
      </w:r>
      <w:r>
        <w:rPr>
          <w:rFonts w:hint="eastAsia" w:ascii="宋体" w:hAnsi="宋体" w:eastAsia="宋体" w:cs="宋体"/>
          <w:color w:val="000000"/>
          <w:sz w:val="28"/>
          <w:szCs w:val="28"/>
        </w:rPr>
        <w:t>我们学到了什么？如果历史重来一遍，我们会做什么改进？</w:t>
      </w:r>
      <w:bookmarkEnd w:id="17"/>
      <w:bookmarkEnd w:id="18"/>
    </w:p>
    <w:p>
      <w:pPr>
        <w:spacing w:before="60" w:after="0"/>
        <w:ind w:left="240" w:firstLine="0"/>
        <w:rPr>
          <w:rFonts w:ascii="宋体" w:hAnsi="宋体" w:eastAsia="宋体" w:cs="宋体"/>
          <w:sz w:val="24"/>
          <w:szCs w:val="24"/>
        </w:rPr>
      </w:pPr>
    </w:p>
    <w:p>
      <w:pPr>
        <w:pStyle w:val="12"/>
        <w:spacing w:beforeAutospacing="0" w:after="120" w:afterAutospacing="0" w:line="195" w:lineRule="atLeast"/>
        <w:ind w:firstLine="420"/>
        <w:rPr>
          <w:rFonts w:hint="default" w:ascii="宋体" w:hAnsi="宋体" w:eastAsia="宋体" w:cs="宋体"/>
          <w:kern w:val="2"/>
          <w:szCs w:val="24"/>
          <w:lang w:val="en-US" w:eastAsia="zh-CN"/>
        </w:rPr>
      </w:pPr>
      <w:r>
        <w:rPr>
          <w:rFonts w:hint="eastAsia" w:ascii="宋体" w:hAnsi="宋体" w:eastAsia="宋体" w:cs="宋体"/>
          <w:kern w:val="2"/>
          <w:szCs w:val="24"/>
          <w:lang w:val="en-US" w:eastAsia="zh-CN"/>
        </w:rPr>
        <w:t>前端界面优化，一开始做项目的时候直接加嵌入式树莓派模块。</w:t>
      </w:r>
    </w:p>
    <w:p>
      <w:pPr>
        <w:pStyle w:val="5"/>
        <w:outlineLvl w:val="1"/>
      </w:pPr>
      <w:bookmarkStart w:id="19" w:name="_Toc25680"/>
      <w:bookmarkStart w:id="20" w:name="_Toc9312"/>
      <w:r>
        <w:rPr>
          <w:rFonts w:hint="eastAsia"/>
        </w:rPr>
        <w:t>3.资源</w:t>
      </w:r>
      <w:bookmarkEnd w:id="19"/>
      <w:bookmarkEnd w:id="20"/>
    </w:p>
    <w:p>
      <w:pPr>
        <w:pStyle w:val="6"/>
        <w:keepNext w:val="0"/>
        <w:keepLines w:val="0"/>
        <w:shd w:val="clear" w:color="auto" w:fill="FFFFFF"/>
        <w:spacing w:before="180" w:after="60" w:line="180" w:lineRule="atLeast"/>
        <w:ind w:left="0" w:firstLine="0"/>
        <w:outlineLvl w:val="2"/>
        <w:rPr>
          <w:rFonts w:ascii="宋体" w:hAnsi="宋体" w:eastAsia="宋体" w:cs="宋体"/>
          <w:color w:val="000000"/>
          <w:sz w:val="28"/>
          <w:szCs w:val="28"/>
        </w:rPr>
      </w:pPr>
      <w:bookmarkStart w:id="21" w:name="_Toc5703"/>
      <w:bookmarkStart w:id="22" w:name="_Toc28909"/>
      <w:r>
        <w:rPr>
          <w:rFonts w:hint="eastAsia" w:ascii="宋体" w:hAnsi="宋体" w:eastAsia="宋体" w:cs="宋体"/>
          <w:color w:val="000000"/>
          <w:sz w:val="28"/>
          <w:szCs w:val="28"/>
        </w:rPr>
        <w:t>3.1我们有足够的资源来完成各项任务么？</w:t>
      </w:r>
      <w:bookmarkEnd w:id="21"/>
      <w:bookmarkEnd w:id="22"/>
    </w:p>
    <w:p>
      <w:pPr>
        <w:pStyle w:val="12"/>
        <w:spacing w:beforeAutospacing="0" w:after="120" w:afterAutospacing="0" w:line="195" w:lineRule="atLeast"/>
        <w:ind w:firstLine="420"/>
        <w:rPr>
          <w:rFonts w:ascii="宋体" w:hAnsi="宋体" w:eastAsia="宋体" w:cs="宋体"/>
          <w:kern w:val="2"/>
          <w:szCs w:val="24"/>
        </w:rPr>
      </w:pPr>
    </w:p>
    <w:p>
      <w:pPr>
        <w:pStyle w:val="12"/>
        <w:spacing w:beforeAutospacing="0" w:after="120" w:afterAutospacing="0" w:line="195" w:lineRule="atLeast"/>
        <w:ind w:firstLine="420"/>
        <w:rPr>
          <w:rFonts w:hint="default" w:ascii="宋体" w:hAnsi="宋体" w:eastAsia="宋体" w:cs="宋体"/>
          <w:kern w:val="2"/>
          <w:sz w:val="22"/>
          <w:szCs w:val="22"/>
          <w:lang w:val="en-US" w:eastAsia="zh-CN"/>
        </w:rPr>
      </w:pPr>
      <w:r>
        <w:rPr>
          <w:rFonts w:hint="eastAsia" w:ascii="宋体" w:hAnsi="宋体" w:eastAsia="宋体" w:cs="宋体"/>
          <w:kern w:val="2"/>
          <w:sz w:val="22"/>
          <w:szCs w:val="22"/>
          <w:lang w:val="en-US" w:eastAsia="zh-CN"/>
        </w:rPr>
        <w:t>我们的</w:t>
      </w:r>
      <w:r>
        <w:rPr>
          <w:rFonts w:hint="eastAsia" w:ascii="宋体" w:hAnsi="宋体" w:eastAsia="宋体" w:cs="宋体"/>
          <w:kern w:val="2"/>
          <w:sz w:val="22"/>
          <w:szCs w:val="22"/>
        </w:rPr>
        <w:t>团队共有五人</w:t>
      </w:r>
      <w:r>
        <w:rPr>
          <w:rFonts w:hint="eastAsia" w:ascii="宋体" w:hAnsi="宋体" w:eastAsia="宋体" w:cs="宋体"/>
          <w:kern w:val="2"/>
          <w:sz w:val="22"/>
          <w:szCs w:val="22"/>
          <w:lang w:eastAsia="zh-CN"/>
        </w:rPr>
        <w:t>，</w:t>
      </w:r>
      <w:r>
        <w:rPr>
          <w:rFonts w:hint="eastAsia" w:ascii="宋体" w:hAnsi="宋体" w:eastAsia="宋体" w:cs="宋体"/>
          <w:kern w:val="2"/>
          <w:sz w:val="22"/>
          <w:szCs w:val="22"/>
          <w:lang w:val="en-US" w:eastAsia="zh-CN"/>
        </w:rPr>
        <w:t>由于任务开始阶段，除组长外的几名成员未及时进行项目环境配置和github上传测试，在任务期间又花了不少时间，对我们初期的任务推进有些影响</w:t>
      </w:r>
      <w:r>
        <w:rPr>
          <w:rFonts w:hint="eastAsia" w:ascii="宋体" w:hAnsi="宋体" w:eastAsia="宋体" w:cs="宋体"/>
          <w:kern w:val="2"/>
          <w:sz w:val="22"/>
          <w:szCs w:val="22"/>
        </w:rPr>
        <w:t>。</w:t>
      </w:r>
      <w:r>
        <w:rPr>
          <w:rFonts w:hint="eastAsia" w:ascii="宋体" w:hAnsi="宋体" w:eastAsia="宋体" w:cs="宋体"/>
          <w:kern w:val="2"/>
          <w:sz w:val="22"/>
          <w:szCs w:val="22"/>
          <w:lang w:val="en-US" w:eastAsia="zh-CN"/>
        </w:rPr>
        <w:t>但随着任务的进行，这些问题逐渐得到解决。</w:t>
      </w:r>
    </w:p>
    <w:p>
      <w:pPr>
        <w:pStyle w:val="12"/>
        <w:spacing w:beforeAutospacing="0" w:after="120" w:afterAutospacing="0" w:line="195" w:lineRule="atLeast"/>
        <w:ind w:firstLine="420"/>
        <w:rPr>
          <w:rFonts w:hint="eastAsia" w:ascii="宋体" w:hAnsi="宋体" w:eastAsia="宋体" w:cs="宋体"/>
          <w:kern w:val="2"/>
          <w:szCs w:val="24"/>
        </w:rPr>
      </w:pPr>
    </w:p>
    <w:p>
      <w:pPr>
        <w:pStyle w:val="4"/>
        <w:keepNext w:val="0"/>
        <w:keepLines w:val="0"/>
        <w:shd w:val="clear" w:color="auto" w:fill="FFFFFF"/>
        <w:spacing w:before="180" w:after="60" w:line="180" w:lineRule="atLeast"/>
        <w:ind w:left="0" w:firstLine="0"/>
        <w:jc w:val="left"/>
      </w:pPr>
      <w:bookmarkStart w:id="23" w:name="_Toc31200"/>
      <w:bookmarkStart w:id="24" w:name="_Toc8314"/>
      <w:r>
        <w:rPr>
          <w:rFonts w:hint="eastAsia"/>
          <w:sz w:val="28"/>
          <w:szCs w:val="28"/>
        </w:rPr>
        <w:t>3.2</w:t>
      </w:r>
      <w:r>
        <w:rPr>
          <w:sz w:val="28"/>
          <w:szCs w:val="28"/>
        </w:rPr>
        <w:t>测试的时间、人力和软件/硬件资源是否足够？对于那些不需要编程的资源（美工设计/文案）是否低估难度？</w:t>
      </w:r>
      <w:bookmarkEnd w:id="23"/>
      <w:bookmarkEnd w:id="24"/>
    </w:p>
    <w:p>
      <w:pPr>
        <w:ind w:firstLine="42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测试的时间较充足，我们花了两天时间对整个项目进行静态及动态测试，使用了包括接口测试还有工具测试等方法</w:t>
      </w:r>
      <w:r>
        <w:rPr>
          <w:rFonts w:ascii="宋体" w:hAnsi="宋体" w:eastAsia="宋体" w:cs="宋体"/>
          <w:sz w:val="22"/>
          <w:szCs w:val="22"/>
        </w:rPr>
        <w:t>。</w:t>
      </w:r>
      <w:r>
        <w:rPr>
          <w:rFonts w:hint="eastAsia" w:ascii="宋体" w:hAnsi="宋体" w:eastAsia="宋体" w:cs="宋体"/>
          <w:sz w:val="22"/>
          <w:szCs w:val="22"/>
          <w:lang w:val="en-US" w:eastAsia="zh-CN"/>
        </w:rPr>
        <w:t>在人力和软硬件资源是比较充足的。</w:t>
      </w:r>
    </w:p>
    <w:p>
      <w:pPr>
        <w:rPr>
          <w:rFonts w:hint="default" w:ascii="宋体" w:hAnsi="宋体" w:eastAsia="宋体" w:cs="宋体"/>
          <w:sz w:val="22"/>
          <w:szCs w:val="22"/>
          <w:lang w:val="en-US" w:eastAsia="zh-CN"/>
        </w:rPr>
      </w:pPr>
      <w:r>
        <w:rPr>
          <w:rFonts w:hint="eastAsia" w:ascii="宋体" w:hAnsi="宋体" w:eastAsia="宋体" w:cs="宋体"/>
          <w:sz w:val="22"/>
          <w:szCs w:val="22"/>
          <w:lang w:val="en-US" w:eastAsia="zh-CN"/>
        </w:rPr>
        <w:t>一些不需要编程的资源，如：前端的界面，确实忽略了前端的美观度和人性化的设置。</w:t>
      </w:r>
    </w:p>
    <w:p>
      <w:pPr>
        <w:pStyle w:val="12"/>
        <w:spacing w:beforeAutospacing="0" w:after="120" w:afterAutospacing="0" w:line="195" w:lineRule="atLeast"/>
        <w:ind w:firstLine="0"/>
        <w:rPr>
          <w:rFonts w:ascii="宋体" w:hAnsi="宋体" w:eastAsia="宋体" w:cs="宋体"/>
          <w:kern w:val="2"/>
          <w:szCs w:val="24"/>
        </w:rPr>
      </w:pPr>
    </w:p>
    <w:p>
      <w:pPr>
        <w:pStyle w:val="5"/>
        <w:numPr>
          <w:ilvl w:val="0"/>
          <w:numId w:val="3"/>
        </w:numPr>
        <w:outlineLvl w:val="1"/>
      </w:pPr>
      <w:bookmarkStart w:id="25" w:name="_Toc28552"/>
      <w:bookmarkStart w:id="26" w:name="_Toc741"/>
      <w:r>
        <w:rPr>
          <w:rFonts w:hint="eastAsia"/>
        </w:rPr>
        <w:t>变更管理</w:t>
      </w:r>
      <w:bookmarkEnd w:id="25"/>
      <w:bookmarkEnd w:id="26"/>
    </w:p>
    <w:p>
      <w:pPr>
        <w:pStyle w:val="6"/>
        <w:keepNext w:val="0"/>
        <w:keepLines w:val="0"/>
        <w:shd w:val="clear" w:color="auto" w:fill="FFFFFF"/>
        <w:spacing w:before="180" w:after="60" w:line="180" w:lineRule="atLeast"/>
        <w:ind w:left="0" w:firstLine="0"/>
        <w:outlineLvl w:val="2"/>
        <w:rPr>
          <w:rFonts w:ascii="宋体" w:hAnsi="宋体" w:eastAsia="宋体" w:cs="宋体"/>
          <w:color w:val="000000"/>
          <w:sz w:val="28"/>
          <w:szCs w:val="28"/>
        </w:rPr>
      </w:pPr>
      <w:bookmarkStart w:id="27" w:name="_Toc18019"/>
      <w:bookmarkStart w:id="28" w:name="_Toc13916"/>
      <w:r>
        <w:rPr>
          <w:rFonts w:ascii="宋体" w:hAnsi="宋体" w:eastAsia="宋体" w:cs="宋体"/>
          <w:color w:val="000000"/>
          <w:sz w:val="28"/>
          <w:szCs w:val="28"/>
        </w:rPr>
        <w:t>4.1 每个相关的组员都及时知道了变更的消息？</w:t>
      </w:r>
      <w:bookmarkEnd w:id="27"/>
      <w:bookmarkEnd w:id="28"/>
    </w:p>
    <w:p>
      <w:pPr>
        <w:pStyle w:val="12"/>
        <w:spacing w:beforeAutospacing="0" w:after="120" w:afterAutospacing="0" w:line="195" w:lineRule="atLeast"/>
        <w:ind w:firstLine="420"/>
        <w:rPr>
          <w:rFonts w:hint="default" w:ascii="宋体" w:hAnsi="宋体" w:eastAsia="宋体" w:cs="宋体"/>
          <w:kern w:val="2"/>
          <w:sz w:val="22"/>
          <w:szCs w:val="22"/>
          <w:lang w:val="en-US" w:eastAsia="zh-CN"/>
        </w:rPr>
      </w:pPr>
      <w:r>
        <w:rPr>
          <w:rFonts w:hint="eastAsia" w:ascii="宋体" w:hAnsi="宋体" w:eastAsia="宋体" w:cs="宋体"/>
          <w:kern w:val="2"/>
          <w:sz w:val="22"/>
          <w:szCs w:val="22"/>
          <w:lang w:val="en-US" w:eastAsia="zh-CN"/>
        </w:rPr>
        <w:t>由于我们都有建立一个小群，有什么变更消息我们马上就会在群里说，还有定期战立会议我们也都会提到。</w:t>
      </w:r>
    </w:p>
    <w:p>
      <w:pPr>
        <w:pStyle w:val="6"/>
        <w:keepNext w:val="0"/>
        <w:keepLines w:val="0"/>
        <w:shd w:val="clear" w:color="auto" w:fill="FFFFFF"/>
        <w:spacing w:before="180" w:after="60" w:line="180" w:lineRule="atLeast"/>
        <w:ind w:left="0" w:firstLine="0"/>
        <w:outlineLvl w:val="2"/>
        <w:rPr>
          <w:rFonts w:ascii="宋体" w:hAnsi="宋体" w:eastAsia="宋体" w:cs="宋体"/>
          <w:color w:val="000000"/>
          <w:sz w:val="28"/>
          <w:szCs w:val="28"/>
        </w:rPr>
      </w:pPr>
      <w:bookmarkStart w:id="29" w:name="_Toc3787"/>
      <w:bookmarkStart w:id="30" w:name="_Toc16895"/>
      <w:r>
        <w:rPr>
          <w:rFonts w:ascii="宋体" w:hAnsi="宋体" w:eastAsia="宋体" w:cs="宋体"/>
          <w:color w:val="000000"/>
          <w:sz w:val="28"/>
          <w:szCs w:val="28"/>
        </w:rPr>
        <w:t>4.2 我们采用了什么方法决定“推迟”和“必须实现”的功能？</w:t>
      </w:r>
      <w:bookmarkEnd w:id="29"/>
      <w:bookmarkEnd w:id="30"/>
    </w:p>
    <w:p>
      <w:pPr>
        <w:ind w:firstLine="420"/>
        <w:rPr>
          <w:rFonts w:ascii="宋体" w:hAnsi="宋体" w:eastAsia="宋体" w:cs="宋体"/>
          <w:sz w:val="24"/>
          <w:szCs w:val="24"/>
        </w:rPr>
      </w:pPr>
    </w:p>
    <w:p>
      <w:pPr>
        <w:ind w:firstLine="420"/>
        <w:rPr>
          <w:rFonts w:ascii="宋体" w:hAnsi="宋体" w:eastAsia="宋体" w:cs="宋体"/>
          <w:sz w:val="22"/>
          <w:szCs w:val="22"/>
        </w:rPr>
      </w:pPr>
      <w:r>
        <w:rPr>
          <w:rFonts w:ascii="宋体" w:hAnsi="宋体" w:eastAsia="宋体" w:cs="宋体"/>
          <w:sz w:val="22"/>
          <w:szCs w:val="22"/>
        </w:rPr>
        <w:t>推迟：</w:t>
      </w:r>
      <w:r>
        <w:rPr>
          <w:rFonts w:hint="eastAsia" w:ascii="宋体" w:hAnsi="宋体" w:eastAsia="宋体" w:cs="宋体"/>
          <w:sz w:val="22"/>
          <w:szCs w:val="22"/>
          <w:lang w:val="en-US" w:eastAsia="zh-CN"/>
        </w:rPr>
        <w:t>由</w:t>
      </w:r>
      <w:r>
        <w:rPr>
          <w:rFonts w:ascii="宋体" w:hAnsi="宋体" w:eastAsia="宋体" w:cs="宋体"/>
          <w:sz w:val="22"/>
          <w:szCs w:val="22"/>
        </w:rPr>
        <w:t>原</w:t>
      </w:r>
      <w:r>
        <w:rPr>
          <w:rFonts w:hint="eastAsia" w:ascii="宋体" w:hAnsi="宋体" w:eastAsia="宋体" w:cs="宋体"/>
          <w:sz w:val="22"/>
          <w:szCs w:val="22"/>
          <w:lang w:val="en-US" w:eastAsia="zh-CN"/>
        </w:rPr>
        <w:t>计划的功能</w:t>
      </w:r>
      <w:r>
        <w:rPr>
          <w:rFonts w:ascii="宋体" w:hAnsi="宋体" w:eastAsia="宋体" w:cs="宋体"/>
          <w:sz w:val="22"/>
          <w:szCs w:val="22"/>
        </w:rPr>
        <w:t>负责人对相关功能进行评估和考量，然后团队成员进行讨论比较一下各个任务的优先级，并且做出判断和调整。</w:t>
      </w:r>
    </w:p>
    <w:p>
      <w:pPr>
        <w:ind w:firstLine="420"/>
        <w:rPr>
          <w:rFonts w:ascii="宋体" w:hAnsi="宋体" w:eastAsia="宋体" w:cs="宋体"/>
          <w:sz w:val="24"/>
          <w:szCs w:val="24"/>
        </w:rPr>
      </w:pPr>
      <w:r>
        <w:rPr>
          <w:rFonts w:ascii="宋体" w:hAnsi="宋体" w:eastAsia="宋体" w:cs="宋体"/>
          <w:sz w:val="22"/>
          <w:szCs w:val="22"/>
        </w:rPr>
        <w:t>必须实现的功能</w:t>
      </w:r>
      <w:r>
        <w:rPr>
          <w:rFonts w:hint="eastAsia" w:ascii="宋体" w:hAnsi="宋体" w:eastAsia="宋体" w:cs="宋体"/>
          <w:sz w:val="22"/>
          <w:szCs w:val="22"/>
          <w:lang w:eastAsia="zh-CN"/>
        </w:rPr>
        <w:t>：</w:t>
      </w:r>
      <w:r>
        <w:rPr>
          <w:rFonts w:ascii="宋体" w:hAnsi="宋体" w:eastAsia="宋体" w:cs="宋体"/>
          <w:sz w:val="22"/>
          <w:szCs w:val="22"/>
        </w:rPr>
        <w:t>alph</w:t>
      </w:r>
      <w:r>
        <w:rPr>
          <w:rFonts w:hint="eastAsia" w:ascii="宋体" w:hAnsi="宋体" w:eastAsia="宋体" w:cs="宋体"/>
          <w:sz w:val="22"/>
          <w:szCs w:val="22"/>
          <w:lang w:val="en-US" w:eastAsia="zh-CN"/>
        </w:rPr>
        <w:t>a阶段需求分析和团队计划</w:t>
      </w:r>
      <w:r>
        <w:rPr>
          <w:rFonts w:ascii="宋体" w:hAnsi="宋体" w:eastAsia="宋体" w:cs="宋体"/>
          <w:sz w:val="22"/>
          <w:szCs w:val="22"/>
        </w:rPr>
        <w:t>中预定的功能</w:t>
      </w:r>
      <w:r>
        <w:rPr>
          <w:rFonts w:hint="eastAsia" w:ascii="宋体" w:hAnsi="宋体" w:eastAsia="宋体" w:cs="宋体"/>
          <w:sz w:val="22"/>
          <w:szCs w:val="22"/>
          <w:lang w:eastAsia="zh-CN"/>
        </w:rPr>
        <w:t>。</w:t>
      </w:r>
      <w:r>
        <w:rPr>
          <w:rFonts w:hint="eastAsia" w:ascii="宋体" w:hAnsi="宋体" w:eastAsia="宋体" w:cs="宋体"/>
          <w:sz w:val="22"/>
          <w:szCs w:val="22"/>
          <w:lang w:val="en-US" w:eastAsia="zh-CN"/>
        </w:rPr>
        <w:t>由于</w:t>
      </w:r>
      <w:r>
        <w:rPr>
          <w:rFonts w:ascii="宋体" w:hAnsi="宋体" w:eastAsia="宋体" w:cs="宋体"/>
          <w:sz w:val="22"/>
          <w:szCs w:val="22"/>
        </w:rPr>
        <w:t>时间原因任务</w:t>
      </w:r>
      <w:r>
        <w:rPr>
          <w:rFonts w:hint="eastAsia" w:ascii="宋体" w:hAnsi="宋体" w:eastAsia="宋体" w:cs="宋体"/>
          <w:sz w:val="22"/>
          <w:szCs w:val="22"/>
          <w:lang w:val="en-US" w:eastAsia="zh-CN"/>
        </w:rPr>
        <w:t>可能</w:t>
      </w:r>
      <w:r>
        <w:rPr>
          <w:rFonts w:ascii="宋体" w:hAnsi="宋体" w:eastAsia="宋体" w:cs="宋体"/>
          <w:sz w:val="22"/>
          <w:szCs w:val="22"/>
        </w:rPr>
        <w:t>会稍微推迟</w:t>
      </w:r>
      <w:r>
        <w:rPr>
          <w:rFonts w:hint="eastAsia" w:ascii="宋体" w:hAnsi="宋体" w:eastAsia="宋体" w:cs="宋体"/>
          <w:sz w:val="22"/>
          <w:szCs w:val="22"/>
          <w:lang w:eastAsia="zh-CN"/>
        </w:rPr>
        <w:t>，</w:t>
      </w:r>
      <w:r>
        <w:rPr>
          <w:rFonts w:hint="eastAsia" w:ascii="宋体" w:hAnsi="宋体" w:eastAsia="宋体" w:cs="宋体"/>
          <w:sz w:val="22"/>
          <w:szCs w:val="22"/>
          <w:lang w:val="en-US" w:eastAsia="zh-CN"/>
        </w:rPr>
        <w:t>但其一定会完成该</w:t>
      </w:r>
      <w:r>
        <w:rPr>
          <w:rFonts w:ascii="宋体" w:hAnsi="宋体" w:eastAsia="宋体" w:cs="宋体"/>
          <w:sz w:val="22"/>
          <w:szCs w:val="22"/>
        </w:rPr>
        <w:t>任务</w:t>
      </w:r>
      <w:r>
        <w:rPr>
          <w:rFonts w:ascii="宋体" w:hAnsi="宋体" w:eastAsia="宋体" w:cs="宋体"/>
          <w:sz w:val="24"/>
          <w:szCs w:val="24"/>
        </w:rPr>
        <w:t>。</w:t>
      </w:r>
    </w:p>
    <w:p>
      <w:pPr>
        <w:rPr>
          <w:rFonts w:ascii="宋体" w:hAnsi="宋体" w:eastAsia="宋体" w:cs="宋体"/>
          <w:sz w:val="24"/>
          <w:szCs w:val="24"/>
        </w:rPr>
      </w:pPr>
    </w:p>
    <w:p>
      <w:pPr>
        <w:pStyle w:val="6"/>
        <w:keepNext w:val="0"/>
        <w:keepLines w:val="0"/>
        <w:shd w:val="clear" w:color="auto" w:fill="FFFFFF"/>
        <w:spacing w:before="180" w:after="60" w:line="180" w:lineRule="atLeast"/>
        <w:ind w:left="0" w:firstLine="0"/>
        <w:outlineLvl w:val="2"/>
        <w:rPr>
          <w:rFonts w:ascii="宋体" w:hAnsi="宋体" w:eastAsia="宋体" w:cs="宋体"/>
          <w:color w:val="000000"/>
          <w:sz w:val="28"/>
          <w:szCs w:val="28"/>
        </w:rPr>
      </w:pPr>
      <w:bookmarkStart w:id="31" w:name="_Toc12634"/>
      <w:bookmarkStart w:id="32" w:name="_Toc19053"/>
      <w:r>
        <w:rPr>
          <w:rFonts w:ascii="宋体" w:hAnsi="宋体" w:eastAsia="宋体" w:cs="宋体"/>
          <w:color w:val="000000"/>
          <w:sz w:val="28"/>
          <w:szCs w:val="28"/>
        </w:rPr>
        <w:t>4.3 项目的出口条件有清晰的定义吗？</w:t>
      </w:r>
      <w:bookmarkEnd w:id="31"/>
      <w:bookmarkEnd w:id="32"/>
    </w:p>
    <w:p>
      <w:pPr>
        <w:ind w:firstLine="42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项目的出口条件通常是在项目计划或合同中明确定义的。这些条件是指项目完成或阶段完成时需要满足的特定标准或成果。出口条件的明确定义对于确保项目目标的实现至关重要。这些条件可以包括产品质量标准、交付物的完成情况、客户满意度等方面的要求。通过明确定义出口条件，可以帮助项目团队和相关利益相关者在项目执行过程中明确目标，并衡量项目进展是否符合预期。</w:t>
      </w:r>
    </w:p>
    <w:p>
      <w:pPr>
        <w:pStyle w:val="5"/>
        <w:numPr>
          <w:ilvl w:val="0"/>
          <w:numId w:val="3"/>
        </w:numPr>
        <w:outlineLvl w:val="1"/>
      </w:pPr>
      <w:bookmarkStart w:id="33" w:name="_Toc28237"/>
      <w:bookmarkStart w:id="34" w:name="_Toc5840"/>
      <w:r>
        <w:t>设计与实现</w:t>
      </w:r>
      <w:bookmarkEnd w:id="33"/>
      <w:bookmarkEnd w:id="34"/>
    </w:p>
    <w:p>
      <w:pPr>
        <w:pStyle w:val="6"/>
        <w:keepNext w:val="0"/>
        <w:keepLines w:val="0"/>
        <w:shd w:val="clear" w:color="auto" w:fill="FFFFFF"/>
        <w:spacing w:before="180" w:after="60" w:line="180" w:lineRule="atLeast"/>
        <w:ind w:left="0" w:firstLine="0"/>
        <w:outlineLvl w:val="2"/>
        <w:rPr>
          <w:rFonts w:ascii="宋体" w:hAnsi="宋体" w:eastAsia="宋体" w:cs="宋体"/>
          <w:color w:val="000000"/>
          <w:sz w:val="28"/>
          <w:szCs w:val="28"/>
        </w:rPr>
      </w:pPr>
      <w:bookmarkStart w:id="35" w:name="_Toc16836"/>
      <w:bookmarkStart w:id="36" w:name="_Toc2447"/>
      <w:r>
        <w:rPr>
          <w:rFonts w:ascii="宋体" w:hAnsi="宋体" w:eastAsia="宋体" w:cs="宋体"/>
          <w:color w:val="000000"/>
          <w:sz w:val="28"/>
          <w:szCs w:val="28"/>
        </w:rPr>
        <w:t>5.1设计工作在什么时候，由谁来完成的？是合适的时间，合适的人么？</w:t>
      </w:r>
      <w:bookmarkEnd w:id="35"/>
      <w:bookmarkEnd w:id="36"/>
    </w:p>
    <w:p>
      <w:pPr>
        <w:spacing w:before="120" w:after="0"/>
        <w:ind w:left="120" w:firstLine="0"/>
      </w:pPr>
    </w:p>
    <w:p>
      <w:pPr>
        <w:pStyle w:val="12"/>
        <w:spacing w:beforeAutospacing="0" w:after="240" w:afterAutospacing="0" w:line="390" w:lineRule="atLeast"/>
        <w:ind w:left="220" w:leftChars="100" w:firstLine="429" w:firstLineChars="195"/>
        <w:rPr>
          <w:rFonts w:hint="eastAsia" w:ascii="宋体" w:hAnsi="宋体" w:eastAsia="宋体" w:cs="宋体"/>
          <w:kern w:val="2"/>
          <w:sz w:val="22"/>
          <w:szCs w:val="22"/>
          <w:lang w:val="en-US" w:eastAsia="zh-CN"/>
        </w:rPr>
      </w:pPr>
      <w:r>
        <w:rPr>
          <w:rFonts w:hint="eastAsia" w:ascii="宋体" w:hAnsi="宋体" w:eastAsia="宋体" w:cs="宋体"/>
          <w:kern w:val="2"/>
          <w:sz w:val="22"/>
          <w:szCs w:val="22"/>
          <w:lang w:val="en-US" w:eastAsia="zh-CN"/>
        </w:rPr>
        <w:t>我们的设计工作分为两个阶段</w:t>
      </w:r>
      <w:r>
        <w:rPr>
          <w:rFonts w:ascii="宋体" w:hAnsi="宋体" w:eastAsia="宋体" w:cs="宋体"/>
          <w:kern w:val="2"/>
          <w:sz w:val="22"/>
          <w:szCs w:val="22"/>
        </w:rPr>
        <w:t>。</w:t>
      </w:r>
      <w:r>
        <w:rPr>
          <w:rFonts w:hint="eastAsia" w:ascii="宋体" w:hAnsi="宋体" w:eastAsia="宋体" w:cs="宋体"/>
          <w:kern w:val="2"/>
          <w:sz w:val="22"/>
          <w:szCs w:val="22"/>
          <w:lang w:val="en-US" w:eastAsia="zh-CN"/>
        </w:rPr>
        <w:t>第一阶段是最初的团队总体计划，由全体成员共同探讨完成。第二阶段为项目进行时的功能设计，由该模块的负责人和PM商议完成。</w:t>
      </w:r>
    </w:p>
    <w:p>
      <w:pPr>
        <w:pStyle w:val="12"/>
        <w:spacing w:beforeAutospacing="0" w:after="240" w:afterAutospacing="0" w:line="390" w:lineRule="atLeast"/>
        <w:rPr>
          <w:rFonts w:hint="default" w:ascii="宋体" w:hAnsi="宋体" w:eastAsia="宋体" w:cs="宋体"/>
          <w:kern w:val="2"/>
          <w:szCs w:val="24"/>
          <w:lang w:val="en-US" w:eastAsia="zh-CN"/>
        </w:rPr>
      </w:pPr>
    </w:p>
    <w:p>
      <w:pPr>
        <w:pStyle w:val="6"/>
        <w:keepNext w:val="0"/>
        <w:keepLines w:val="0"/>
        <w:shd w:val="clear" w:color="auto" w:fill="FFFFFF"/>
        <w:spacing w:before="180" w:after="60" w:line="180" w:lineRule="atLeast"/>
        <w:ind w:left="0" w:firstLine="0"/>
        <w:outlineLvl w:val="2"/>
        <w:rPr>
          <w:rFonts w:ascii="宋体" w:hAnsi="宋体" w:eastAsia="宋体" w:cs="宋体"/>
          <w:color w:val="000000"/>
          <w:sz w:val="28"/>
          <w:szCs w:val="28"/>
        </w:rPr>
      </w:pPr>
      <w:bookmarkStart w:id="37" w:name="_Toc32737"/>
      <w:bookmarkStart w:id="38" w:name="_Toc20172"/>
      <w:r>
        <w:rPr>
          <w:rFonts w:ascii="宋体" w:hAnsi="宋体" w:eastAsia="宋体" w:cs="宋体"/>
          <w:color w:val="000000"/>
          <w:sz w:val="28"/>
          <w:szCs w:val="28"/>
        </w:rPr>
        <w:t>5.2设计工作有没有碰到模棱两可的情况，团队是如何解决的？</w:t>
      </w:r>
      <w:bookmarkEnd w:id="37"/>
      <w:bookmarkEnd w:id="38"/>
    </w:p>
    <w:p/>
    <w:p>
      <w:pPr>
        <w:pStyle w:val="12"/>
        <w:spacing w:beforeAutospacing="0" w:after="240" w:afterAutospacing="0" w:line="390" w:lineRule="atLeast"/>
        <w:ind w:firstLine="420"/>
        <w:rPr>
          <w:rFonts w:ascii="宋体" w:hAnsi="宋体" w:eastAsia="宋体" w:cs="宋体"/>
          <w:kern w:val="2"/>
          <w:sz w:val="22"/>
          <w:szCs w:val="22"/>
        </w:rPr>
      </w:pPr>
      <w:r>
        <w:rPr>
          <w:rFonts w:ascii="宋体" w:hAnsi="宋体" w:eastAsia="宋体" w:cs="宋体"/>
          <w:kern w:val="2"/>
          <w:sz w:val="22"/>
          <w:szCs w:val="22"/>
        </w:rPr>
        <w:t>有遇到，在</w:t>
      </w:r>
      <w:r>
        <w:rPr>
          <w:rFonts w:hint="eastAsia" w:ascii="宋体" w:hAnsi="宋体" w:eastAsia="宋体" w:cs="宋体"/>
          <w:kern w:val="2"/>
          <w:sz w:val="22"/>
          <w:szCs w:val="22"/>
          <w:lang w:val="en-US" w:eastAsia="zh-CN"/>
        </w:rPr>
        <w:t>每天开站立式会议时</w:t>
      </w:r>
      <w:r>
        <w:rPr>
          <w:rFonts w:ascii="宋体" w:hAnsi="宋体" w:eastAsia="宋体" w:cs="宋体"/>
          <w:kern w:val="2"/>
          <w:sz w:val="22"/>
          <w:szCs w:val="22"/>
        </w:rPr>
        <w:t>一起商讨</w:t>
      </w:r>
      <w:r>
        <w:rPr>
          <w:rFonts w:hint="eastAsia" w:ascii="宋体" w:hAnsi="宋体" w:eastAsia="宋体" w:cs="宋体"/>
          <w:kern w:val="2"/>
          <w:sz w:val="22"/>
          <w:szCs w:val="22"/>
          <w:lang w:eastAsia="zh-CN"/>
        </w:rPr>
        <w:t>，</w:t>
      </w:r>
      <w:r>
        <w:rPr>
          <w:rFonts w:hint="eastAsia" w:ascii="宋体" w:hAnsi="宋体" w:eastAsia="宋体" w:cs="宋体"/>
          <w:kern w:val="2"/>
          <w:sz w:val="22"/>
          <w:szCs w:val="22"/>
          <w:lang w:val="en-US" w:eastAsia="zh-CN"/>
        </w:rPr>
        <w:t>也会通过微信群交流来</w:t>
      </w:r>
      <w:r>
        <w:rPr>
          <w:rFonts w:ascii="宋体" w:hAnsi="宋体" w:eastAsia="宋体" w:cs="宋体"/>
          <w:kern w:val="2"/>
          <w:sz w:val="22"/>
          <w:szCs w:val="22"/>
        </w:rPr>
        <w:t>解决。</w:t>
      </w:r>
    </w:p>
    <w:p>
      <w:pPr>
        <w:pStyle w:val="12"/>
        <w:spacing w:beforeAutospacing="0" w:after="240" w:afterAutospacing="0" w:line="390" w:lineRule="atLeast"/>
        <w:ind w:firstLine="420"/>
        <w:rPr>
          <w:rFonts w:ascii="宋体" w:hAnsi="宋体" w:eastAsia="宋体" w:cs="宋体"/>
          <w:kern w:val="2"/>
          <w:szCs w:val="24"/>
        </w:rPr>
      </w:pPr>
    </w:p>
    <w:p>
      <w:pPr>
        <w:pStyle w:val="6"/>
        <w:keepNext w:val="0"/>
        <w:keepLines w:val="0"/>
        <w:shd w:val="clear" w:color="auto" w:fill="FFFFFF"/>
        <w:spacing w:before="180" w:after="60" w:line="180" w:lineRule="atLeast"/>
        <w:ind w:left="0" w:firstLine="0"/>
        <w:outlineLvl w:val="2"/>
        <w:rPr>
          <w:rFonts w:ascii="宋体" w:hAnsi="宋体" w:eastAsia="宋体" w:cs="宋体"/>
          <w:color w:val="000000"/>
          <w:sz w:val="28"/>
          <w:szCs w:val="28"/>
        </w:rPr>
      </w:pPr>
      <w:bookmarkStart w:id="39" w:name="_Toc21936"/>
      <w:bookmarkStart w:id="40" w:name="_Toc30490"/>
      <w:r>
        <w:rPr>
          <w:rFonts w:ascii="宋体" w:hAnsi="宋体" w:eastAsia="宋体" w:cs="宋体"/>
          <w:color w:val="000000"/>
          <w:sz w:val="28"/>
          <w:szCs w:val="28"/>
        </w:rPr>
        <w:t>5.3什么功能产生的Bug最多，为什么？</w:t>
      </w:r>
      <w:bookmarkEnd w:id="39"/>
      <w:bookmarkEnd w:id="40"/>
    </w:p>
    <w:p/>
    <w:p>
      <w:pPr>
        <w:pStyle w:val="12"/>
        <w:spacing w:beforeAutospacing="0" w:after="240" w:afterAutospacing="0" w:line="390" w:lineRule="atLeast"/>
        <w:ind w:firstLine="420"/>
        <w:rPr>
          <w:rFonts w:hint="default" w:ascii="宋体" w:hAnsi="宋体" w:eastAsia="宋体" w:cs="宋体"/>
          <w:kern w:val="2"/>
          <w:sz w:val="22"/>
          <w:szCs w:val="22"/>
          <w:lang w:val="en-US" w:eastAsia="zh-CN"/>
        </w:rPr>
      </w:pPr>
      <w:r>
        <w:rPr>
          <w:rFonts w:hint="eastAsia" w:ascii="宋体" w:hAnsi="宋体" w:eastAsia="宋体" w:cs="宋体"/>
          <w:kern w:val="2"/>
          <w:sz w:val="22"/>
          <w:szCs w:val="22"/>
          <w:lang w:val="en-US" w:eastAsia="zh-CN"/>
        </w:rPr>
        <w:t>垃圾识别，因为没有使用过java调用python然后前端传照片到后端如何保证无损还有一些存放图片路径的问题。</w:t>
      </w:r>
    </w:p>
    <w:p>
      <w:pPr>
        <w:pStyle w:val="6"/>
        <w:keepNext w:val="0"/>
        <w:keepLines w:val="0"/>
        <w:shd w:val="clear" w:color="auto" w:fill="FFFFFF"/>
        <w:spacing w:before="180" w:after="60" w:line="180" w:lineRule="atLeast"/>
        <w:ind w:left="0" w:firstLine="0"/>
        <w:outlineLvl w:val="2"/>
        <w:rPr>
          <w:rFonts w:hint="eastAsia" w:ascii="宋体" w:hAnsi="宋体" w:eastAsia="宋体" w:cs="宋体"/>
          <w:color w:val="000000"/>
          <w:sz w:val="28"/>
          <w:szCs w:val="28"/>
          <w:lang w:eastAsia="zh-CN"/>
        </w:rPr>
      </w:pPr>
      <w:bookmarkStart w:id="41" w:name="_Toc25811"/>
      <w:r>
        <w:rPr>
          <w:rFonts w:hint="eastAsia" w:ascii="宋体" w:hAnsi="宋体" w:eastAsia="宋体" w:cs="宋体"/>
          <w:color w:val="000000"/>
          <w:sz w:val="28"/>
          <w:szCs w:val="28"/>
          <w:lang w:val="en-US" w:eastAsia="zh-CN"/>
        </w:rPr>
        <w:t>5.4</w:t>
      </w:r>
      <w:r>
        <w:rPr>
          <w:rFonts w:ascii="宋体" w:hAnsi="宋体" w:eastAsia="宋体" w:cs="宋体"/>
          <w:color w:val="000000"/>
          <w:sz w:val="28"/>
          <w:szCs w:val="28"/>
          <w:lang w:eastAsia="zh-CN"/>
        </w:rPr>
        <w:t>代码复审</w:t>
      </w:r>
      <w:r>
        <w:rPr>
          <w:rFonts w:hint="eastAsia" w:ascii="宋体" w:hAnsi="宋体" w:eastAsia="宋体" w:cs="宋体"/>
          <w:color w:val="000000"/>
          <w:sz w:val="28"/>
          <w:szCs w:val="28"/>
          <w:lang w:eastAsia="zh-CN"/>
        </w:rPr>
        <w:t>（</w:t>
      </w:r>
      <w:r>
        <w:rPr>
          <w:rFonts w:hint="eastAsia" w:ascii="宋体" w:hAnsi="宋体" w:eastAsia="宋体" w:cs="宋体"/>
          <w:color w:val="000000"/>
          <w:sz w:val="28"/>
          <w:szCs w:val="28"/>
        </w:rPr>
        <w:t>Code Review</w:t>
      </w:r>
      <w:r>
        <w:rPr>
          <w:rFonts w:hint="eastAsia" w:ascii="宋体" w:hAnsi="宋体" w:eastAsia="宋体" w:cs="宋体"/>
          <w:color w:val="000000"/>
          <w:sz w:val="28"/>
          <w:szCs w:val="28"/>
          <w:lang w:eastAsia="zh-CN"/>
        </w:rPr>
        <w:t>）是如何进行的，是否严格执行了代码规范？</w:t>
      </w:r>
      <w:bookmarkEnd w:id="41"/>
    </w:p>
    <w:p>
      <w:pPr>
        <w:rPr>
          <w:rFonts w:hint="eastAsia"/>
          <w:lang w:eastAsia="zh-CN"/>
        </w:rPr>
      </w:pPr>
    </w:p>
    <w:p>
      <w:pPr>
        <w:ind w:left="220" w:leftChars="100" w:firstLine="429" w:firstLineChars="195"/>
        <w:rPr>
          <w:rFonts w:hint="default"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我们在线上先大概讲了一下我们在alpha阶段出现的问题，然后做出下一步规划，并将规划划分到每个人头上，让各自明白需要完善什么功能在下一个阶段。</w:t>
      </w:r>
    </w:p>
    <w:p>
      <w:pPr>
        <w:rPr>
          <w:rFonts w:hint="eastAsia" w:ascii="宋体" w:hAnsi="宋体" w:eastAsia="宋体" w:cs="宋体"/>
          <w:color w:val="000000"/>
          <w:sz w:val="28"/>
          <w:szCs w:val="28"/>
          <w:lang w:eastAsia="zh-CN"/>
        </w:rPr>
      </w:pPr>
    </w:p>
    <w:p>
      <w:pPr>
        <w:pStyle w:val="5"/>
        <w:numPr>
          <w:ilvl w:val="0"/>
          <w:numId w:val="3"/>
        </w:numPr>
        <w:outlineLvl w:val="1"/>
      </w:pPr>
      <w:bookmarkStart w:id="42" w:name="_Toc14011"/>
      <w:bookmarkStart w:id="43" w:name="_Toc15276"/>
      <w:r>
        <w:t>测试与发布</w:t>
      </w:r>
      <w:bookmarkEnd w:id="42"/>
      <w:bookmarkEnd w:id="43"/>
    </w:p>
    <w:p>
      <w:pPr>
        <w:pStyle w:val="6"/>
        <w:keepNext w:val="0"/>
        <w:keepLines w:val="0"/>
        <w:shd w:val="clear" w:color="auto" w:fill="FFFFFF"/>
        <w:spacing w:before="180" w:after="60" w:line="180" w:lineRule="atLeast"/>
        <w:ind w:left="0" w:firstLine="0"/>
        <w:outlineLvl w:val="2"/>
        <w:rPr>
          <w:rFonts w:ascii="宋体" w:hAnsi="宋体" w:eastAsia="宋体" w:cs="宋体"/>
          <w:color w:val="000000"/>
          <w:sz w:val="28"/>
          <w:szCs w:val="28"/>
        </w:rPr>
      </w:pPr>
      <w:bookmarkStart w:id="44" w:name="_Toc29540"/>
      <w:bookmarkStart w:id="45" w:name="_Toc6982"/>
      <w:r>
        <w:rPr>
          <w:rFonts w:ascii="宋体" w:hAnsi="宋体" w:eastAsia="宋体" w:cs="宋体"/>
          <w:color w:val="000000"/>
          <w:sz w:val="28"/>
          <w:szCs w:val="28"/>
        </w:rPr>
        <w:t>6.1团队是否有一个测试计划？</w:t>
      </w:r>
      <w:bookmarkEnd w:id="44"/>
      <w:bookmarkEnd w:id="45"/>
    </w:p>
    <w:p/>
    <w:p>
      <w:pPr>
        <w:pStyle w:val="12"/>
        <w:spacing w:beforeAutospacing="0" w:after="120" w:afterAutospacing="0" w:line="195" w:lineRule="atLeast"/>
        <w:ind w:firstLine="420"/>
        <w:rPr>
          <w:rFonts w:hint="eastAsia" w:ascii="宋体" w:hAnsi="宋体" w:eastAsia="宋体" w:cs="宋体"/>
          <w:kern w:val="2"/>
          <w:szCs w:val="24"/>
          <w:lang w:val="en-US" w:eastAsia="zh-CN"/>
        </w:rPr>
      </w:pPr>
      <w:r>
        <w:rPr>
          <w:rFonts w:hint="eastAsia" w:ascii="宋体" w:hAnsi="宋体" w:eastAsia="宋体" w:cs="宋体"/>
          <w:kern w:val="2"/>
          <w:sz w:val="22"/>
          <w:szCs w:val="22"/>
          <w:lang w:val="en-US" w:eastAsia="zh-CN"/>
        </w:rPr>
        <w:t>我们由三名主要的测试人员分头进行功能测试及性能测试。分工明确，较好地完成了测试任务</w:t>
      </w:r>
      <w:r>
        <w:rPr>
          <w:rFonts w:hint="eastAsia" w:ascii="宋体" w:hAnsi="宋体" w:eastAsia="宋体" w:cs="宋体"/>
          <w:kern w:val="2"/>
          <w:szCs w:val="24"/>
          <w:lang w:val="en-US" w:eastAsia="zh-CN"/>
        </w:rPr>
        <w:t>。</w:t>
      </w:r>
    </w:p>
    <w:p>
      <w:pPr>
        <w:pStyle w:val="12"/>
        <w:spacing w:beforeAutospacing="0" w:after="120" w:afterAutospacing="0" w:line="195" w:lineRule="atLeast"/>
        <w:ind w:firstLine="420"/>
        <w:rPr>
          <w:rFonts w:hint="default" w:ascii="宋体" w:hAnsi="宋体" w:eastAsia="宋体" w:cs="宋体"/>
          <w:kern w:val="2"/>
          <w:szCs w:val="24"/>
          <w:lang w:val="en-US" w:eastAsia="zh-CN"/>
        </w:rPr>
      </w:pPr>
    </w:p>
    <w:p>
      <w:pPr>
        <w:pStyle w:val="6"/>
        <w:keepNext w:val="0"/>
        <w:keepLines w:val="0"/>
        <w:shd w:val="clear" w:color="auto" w:fill="FFFFFF"/>
        <w:spacing w:before="180" w:after="60" w:line="180" w:lineRule="atLeast"/>
        <w:ind w:left="0" w:firstLine="0"/>
        <w:outlineLvl w:val="2"/>
        <w:rPr>
          <w:rFonts w:ascii="宋体" w:hAnsi="宋体" w:eastAsia="宋体" w:cs="宋体"/>
          <w:color w:val="000000"/>
          <w:sz w:val="28"/>
          <w:szCs w:val="28"/>
        </w:rPr>
      </w:pPr>
      <w:bookmarkStart w:id="46" w:name="_Toc18561"/>
      <w:bookmarkStart w:id="47" w:name="_Toc17269"/>
      <w:r>
        <w:rPr>
          <w:rFonts w:ascii="宋体" w:hAnsi="宋体" w:eastAsia="宋体" w:cs="宋体"/>
          <w:color w:val="000000"/>
          <w:sz w:val="28"/>
          <w:szCs w:val="28"/>
        </w:rPr>
        <w:t>6.2团队是否有测试工具来帮助测试？</w:t>
      </w:r>
      <w:bookmarkEnd w:id="46"/>
      <w:bookmarkEnd w:id="47"/>
    </w:p>
    <w:p/>
    <w:p>
      <w:pPr>
        <w:pStyle w:val="12"/>
        <w:spacing w:beforeAutospacing="0" w:after="120" w:afterAutospacing="0" w:line="195" w:lineRule="atLeast"/>
        <w:ind w:firstLine="420"/>
        <w:rPr>
          <w:rFonts w:hint="default" w:ascii="宋体" w:hAnsi="宋体" w:eastAsia="宋体" w:cs="宋体"/>
          <w:kern w:val="2"/>
          <w:sz w:val="22"/>
          <w:szCs w:val="22"/>
          <w:lang w:val="en-US" w:eastAsia="zh-CN"/>
        </w:rPr>
      </w:pPr>
      <w:r>
        <w:rPr>
          <w:rFonts w:hint="eastAsia" w:ascii="宋体" w:hAnsi="宋体" w:eastAsia="宋体" w:cs="宋体"/>
          <w:kern w:val="2"/>
          <w:sz w:val="22"/>
          <w:szCs w:val="22"/>
          <w:lang w:val="en-US" w:eastAsia="zh-CN"/>
        </w:rPr>
        <w:t>我们使用postman进行了接口测试和压力测试，我们给到的压力测试的数据是200次点击，间隔1ms，我们的系统给出的响应还是很让人满意的。还有进行一些ui测试，旨在测试我们项目做的人性化提示有没有实现，用户的体验感如何。</w:t>
      </w:r>
    </w:p>
    <w:p>
      <w:pPr>
        <w:rPr>
          <w:rFonts w:ascii="宋体" w:hAnsi="宋体" w:eastAsia="宋体" w:cs="宋体"/>
          <w:sz w:val="24"/>
          <w:szCs w:val="24"/>
        </w:rPr>
      </w:pPr>
      <w:r>
        <w:rPr>
          <w:rFonts w:ascii="宋体" w:hAnsi="宋体" w:eastAsia="宋体" w:cs="宋体"/>
          <w:sz w:val="28"/>
          <w:szCs w:val="28"/>
        </w:rPr>
        <w:t xml:space="preserve">  </w:t>
      </w:r>
    </w:p>
    <w:p>
      <w:pPr>
        <w:pStyle w:val="6"/>
        <w:keepNext w:val="0"/>
        <w:keepLines w:val="0"/>
        <w:shd w:val="clear" w:color="auto" w:fill="FFFFFF"/>
        <w:spacing w:before="180" w:after="60" w:line="180" w:lineRule="atLeast"/>
        <w:ind w:left="0" w:firstLine="0"/>
        <w:rPr>
          <w:rFonts w:ascii="宋体" w:hAnsi="宋体" w:eastAsia="宋体" w:cs="宋体"/>
          <w:color w:val="000000"/>
          <w:sz w:val="28"/>
          <w:szCs w:val="28"/>
        </w:rPr>
      </w:pPr>
      <w:bookmarkStart w:id="48" w:name="_Toc26769"/>
      <w:r>
        <w:rPr>
          <w:rFonts w:ascii="宋体" w:hAnsi="宋体" w:eastAsia="宋体" w:cs="宋体"/>
          <w:color w:val="000000"/>
          <w:sz w:val="28"/>
          <w:szCs w:val="28"/>
        </w:rPr>
        <w:t>6.3</w:t>
      </w:r>
      <w:bookmarkEnd w:id="48"/>
      <w:r>
        <w:rPr>
          <w:rFonts w:ascii="宋体" w:hAnsi="宋体" w:eastAsia="宋体" w:cs="宋体"/>
          <w:color w:val="000000"/>
          <w:sz w:val="28"/>
          <w:szCs w:val="28"/>
        </w:rPr>
        <w:t>团队是如何测量并跟踪软件的效能的？从软件实际运行的结果来看，这些测试工作有用么？应该有哪些改进？</w:t>
      </w:r>
    </w:p>
    <w:p>
      <w:pPr>
        <w:ind w:left="220" w:leftChars="100" w:firstLine="429" w:firstLineChars="195"/>
        <w:rPr/>
      </w:pPr>
      <w:r>
        <w:rPr>
          <w:rFonts w:hint="default"/>
        </w:rPr>
        <w:t>团队可以使用多种方法来测量和跟踪软件的效能，包括接口稳定性和性能。使用Postman来测试接口的稳定性和性能是一种常见的做法。Postman是一种功能强大的工具，可以帮助团队进行接口测试和性能监控。以下是一些团队可以采取的措施：</w:t>
      </w:r>
    </w:p>
    <w:p>
      <w:pPr>
        <w:rPr/>
      </w:pPr>
      <w:r>
        <w:rPr>
          <w:rFonts w:hint="default"/>
        </w:rPr>
        <w:t>接口稳定性测试： 使用Postman创建测试用例，模拟不同的场景和负载来测试接口的稳定性。通过发送各种类型的请求并检查响应的状态码和内容，团队可以评估接口的可靠性和稳定性。</w:t>
      </w:r>
    </w:p>
    <w:p>
      <w:pPr>
        <w:rPr/>
      </w:pPr>
      <w:r>
        <w:rPr>
          <w:rFonts w:hint="default"/>
        </w:rPr>
        <w:t>性能测试： 使用Postman的性能测试功能来模拟多用户同时访问接口的情况，以评估接口的性能表现。团队可以设置并发用户数、请求频率等参数，并监控响应时间、吞吐量等性能指标。</w:t>
      </w:r>
    </w:p>
    <w:p>
      <w:pPr>
        <w:rPr/>
      </w:pPr>
      <w:r>
        <w:rPr>
          <w:rFonts w:hint="default"/>
        </w:rPr>
        <w:t>监控和分析： 使用Postman的监控功能来定期监测接口的性能和稳定性。团队可以设置监控任务，并收集关键性能指标的数据，如响应时间、错误率等。通过分析监控数据，团队可以及时发现潜在的问题并采取相应的措施。</w:t>
      </w:r>
    </w:p>
    <w:p>
      <w:pPr>
        <w:rPr>
          <w:rFonts w:hint="default"/>
        </w:rPr>
      </w:pPr>
      <w:r>
        <w:rPr>
          <w:rFonts w:hint="default"/>
        </w:rPr>
        <w:t>虽然从软件实际运行的结果来看，使用Postman进行接口测试是非常有用的，但仍然可以进行一些改进：</w:t>
      </w:r>
    </w:p>
    <w:p>
      <w:pPr>
        <w:rPr>
          <w:rFonts w:hint="default"/>
        </w:rPr>
      </w:pPr>
      <w:r>
        <w:rPr>
          <w:rFonts w:hint="default"/>
        </w:rPr>
        <w:t>增加测试覆盖范围： 确保测试覆盖范围涵盖了所有关键的接口和场景。团队可以根据业务需求和用户行为模式来优先考虑测试用例的编写和执行。</w:t>
      </w:r>
    </w:p>
    <w:p>
      <w:pPr>
        <w:rPr>
          <w:rFonts w:hint="default"/>
        </w:rPr>
      </w:pPr>
      <w:r>
        <w:rPr>
          <w:rFonts w:hint="default"/>
        </w:rPr>
        <w:t>优化测试策略： 定期审查和优化测试策略，包括测试用例的设计、执行频率、环境配置等。团队可以根据实际情况调整测试策略，以确保测试的有效性和效率。</w:t>
      </w:r>
    </w:p>
    <w:p>
      <w:pPr>
        <w:rPr>
          <w:rFonts w:hint="default"/>
        </w:rPr>
      </w:pPr>
      <w:r>
        <w:rPr>
          <w:rFonts w:hint="default"/>
        </w:rPr>
        <w:t>自动化测试： 尽可能地自动化测试过程，包括测试用例的执行、数据收集和分析等。通过自动化测试，可以提高测试的可重复性和效率，并及时发现潜在的问题。</w:t>
      </w:r>
    </w:p>
    <w:p>
      <w:pPr>
        <w:rPr>
          <w:rFonts w:hint="default"/>
        </w:rPr>
      </w:pPr>
      <w:r>
        <w:rPr>
          <w:rFonts w:hint="default"/>
        </w:rPr>
        <w:t>持续改进和学习： 培养团队持续改进和学习的文化，鼓励团队成员分享经验教训，并不断探索和采用新的测试工具和技术。</w:t>
      </w:r>
    </w:p>
    <w:p>
      <w:pPr>
        <w:rPr>
          <w:rFonts w:hint="default"/>
        </w:rPr>
      </w:pPr>
      <w:r>
        <w:rPr>
          <w:rFonts w:hint="default"/>
        </w:rPr>
        <w:t>通过综合利用上述方法，并不断进行改进，团队可以更好地测量和跟踪软件的效能，提高接口的稳定性和性能，从而提升用户体验和满意度。</w:t>
      </w:r>
    </w:p>
    <w:p/>
    <w:p>
      <w:pPr>
        <w:pStyle w:val="12"/>
        <w:spacing w:beforeAutospacing="0" w:after="120" w:afterAutospacing="0" w:line="195" w:lineRule="atLeast"/>
        <w:ind w:firstLine="0"/>
        <w:rPr>
          <w:rFonts w:ascii="宋体" w:hAnsi="宋体" w:eastAsia="宋体" w:cs="宋体"/>
          <w:kern w:val="2"/>
          <w:szCs w:val="24"/>
        </w:rPr>
      </w:pPr>
    </w:p>
    <w:p>
      <w:pPr>
        <w:pStyle w:val="12"/>
        <w:spacing w:beforeAutospacing="0" w:after="120" w:afterAutospacing="0" w:line="195" w:lineRule="atLeast"/>
        <w:ind w:firstLine="0"/>
        <w:rPr>
          <w:rFonts w:ascii="宋体" w:hAnsi="宋体" w:eastAsia="宋体" w:cs="宋体"/>
          <w:kern w:val="2"/>
          <w:szCs w:val="24"/>
        </w:rPr>
      </w:pPr>
    </w:p>
    <w:p>
      <w:pPr>
        <w:pStyle w:val="12"/>
        <w:spacing w:beforeAutospacing="0" w:after="120" w:afterAutospacing="0" w:line="195" w:lineRule="atLeast"/>
        <w:ind w:firstLine="0"/>
        <w:rPr>
          <w:rFonts w:ascii="宋体" w:hAnsi="宋体" w:eastAsia="宋体" w:cs="宋体"/>
          <w:kern w:val="2"/>
          <w:szCs w:val="24"/>
        </w:rPr>
      </w:pPr>
    </w:p>
    <w:p>
      <w:pPr>
        <w:pStyle w:val="5"/>
        <w:numPr>
          <w:ilvl w:val="0"/>
          <w:numId w:val="3"/>
        </w:numPr>
        <w:outlineLvl w:val="1"/>
      </w:pPr>
      <w:bookmarkStart w:id="49" w:name="_Toc10268"/>
      <w:bookmarkStart w:id="50" w:name="_Toc23457"/>
      <w:r>
        <w:t>团队的角色，管理，合作</w:t>
      </w:r>
      <w:bookmarkEnd w:id="49"/>
      <w:bookmarkEnd w:id="50"/>
    </w:p>
    <w:p>
      <w:pPr>
        <w:spacing w:line="195" w:lineRule="atLeast"/>
        <w:ind w:left="0" w:firstLine="0"/>
        <w:outlineLvl w:val="2"/>
        <w:rPr>
          <w:rFonts w:hint="eastAsia" w:ascii="宋体" w:hAnsi="宋体" w:eastAsia="宋体" w:cs="宋体"/>
          <w:sz w:val="24"/>
          <w:szCs w:val="24"/>
        </w:rPr>
      </w:pPr>
      <w:bookmarkStart w:id="51" w:name="_Toc20600"/>
      <w:bookmarkStart w:id="52" w:name="_Toc28648"/>
      <w:r>
        <w:rPr>
          <w:rFonts w:ascii="宋体" w:hAnsi="宋体" w:eastAsia="宋体" w:cs="宋体"/>
          <w:sz w:val="28"/>
          <w:szCs w:val="28"/>
        </w:rPr>
        <w:t>7.1团队的每个角色是如何确定的，是不是人尽其才？</w:t>
      </w:r>
      <w:bookmarkEnd w:id="51"/>
      <w:bookmarkEnd w:id="52"/>
    </w:p>
    <w:p>
      <w:pPr>
        <w:spacing w:line="195" w:lineRule="atLeast"/>
        <w:ind w:left="0" w:firstLine="480"/>
        <w:rPr>
          <w:rFonts w:hint="eastAsia" w:ascii="宋体" w:hAnsi="宋体" w:eastAsia="宋体" w:cs="宋体"/>
          <w:sz w:val="22"/>
          <w:szCs w:val="22"/>
          <w:lang w:val="en-US" w:eastAsia="zh-CN"/>
        </w:rPr>
      </w:pPr>
      <w:r>
        <w:rPr>
          <w:rFonts w:hint="eastAsia" w:ascii="宋体" w:hAnsi="宋体" w:eastAsia="宋体" w:cs="宋体"/>
          <w:sz w:val="22"/>
          <w:szCs w:val="22"/>
        </w:rPr>
        <w:t>我们根据每位组员的特长和兴趣来进行角色确定。团队共五名成员，其中PM一人，</w:t>
      </w:r>
      <w:r>
        <w:rPr>
          <w:rFonts w:hint="eastAsia" w:ascii="宋体" w:hAnsi="宋体" w:eastAsia="宋体" w:cs="宋体"/>
          <w:sz w:val="22"/>
          <w:szCs w:val="22"/>
          <w:lang w:val="en-US" w:eastAsia="zh-CN"/>
        </w:rPr>
        <w:t>测试</w:t>
      </w:r>
      <w:r>
        <w:rPr>
          <w:rFonts w:hint="eastAsia" w:ascii="宋体" w:hAnsi="宋体" w:eastAsia="宋体" w:cs="宋体"/>
          <w:sz w:val="22"/>
          <w:szCs w:val="22"/>
        </w:rPr>
        <w:t>一人，其余三人为开发工程师。PM在统筹全局时也承担开发任务，开发工程师在</w:t>
      </w:r>
      <w:r>
        <w:rPr>
          <w:rFonts w:hint="eastAsia" w:ascii="宋体" w:hAnsi="宋体" w:eastAsia="宋体" w:cs="宋体"/>
          <w:sz w:val="22"/>
          <w:szCs w:val="22"/>
          <w:lang w:val="en-US" w:eastAsia="zh-CN"/>
        </w:rPr>
        <w:t>完成个人</w:t>
      </w:r>
      <w:r>
        <w:rPr>
          <w:rFonts w:hint="eastAsia" w:ascii="宋体" w:hAnsi="宋体" w:eastAsia="宋体" w:cs="宋体"/>
          <w:sz w:val="22"/>
          <w:szCs w:val="22"/>
        </w:rPr>
        <w:t>编程的同时也进行</w:t>
      </w:r>
      <w:r>
        <w:rPr>
          <w:rFonts w:hint="eastAsia" w:ascii="宋体" w:hAnsi="宋体" w:eastAsia="宋体" w:cs="宋体"/>
          <w:sz w:val="22"/>
          <w:szCs w:val="22"/>
          <w:lang w:val="en-US" w:eastAsia="zh-CN"/>
        </w:rPr>
        <w:t>相关</w:t>
      </w:r>
      <w:r>
        <w:rPr>
          <w:rFonts w:hint="eastAsia" w:ascii="宋体" w:hAnsi="宋体" w:eastAsia="宋体" w:cs="宋体"/>
          <w:sz w:val="22"/>
          <w:szCs w:val="22"/>
        </w:rPr>
        <w:t>功能测试。在团队整体上实现了</w:t>
      </w:r>
      <w:r>
        <w:rPr>
          <w:rFonts w:hint="eastAsia" w:ascii="宋体" w:hAnsi="宋体" w:eastAsia="宋体" w:cs="宋体"/>
          <w:sz w:val="22"/>
          <w:szCs w:val="22"/>
          <w:lang w:val="en-US" w:eastAsia="zh-CN"/>
        </w:rPr>
        <w:t>1+1&gt;2的效果。</w:t>
      </w:r>
    </w:p>
    <w:p>
      <w:pPr>
        <w:pStyle w:val="6"/>
        <w:keepNext w:val="0"/>
        <w:keepLines w:val="0"/>
        <w:shd w:val="clear" w:color="auto" w:fill="FFFFFF"/>
        <w:spacing w:before="180" w:after="60" w:line="180" w:lineRule="atLeast"/>
        <w:ind w:left="0" w:firstLine="0"/>
        <w:outlineLvl w:val="2"/>
        <w:rPr>
          <w:rFonts w:hint="default" w:ascii="宋体" w:hAnsi="宋体" w:eastAsia="宋体" w:cs="宋体"/>
          <w:sz w:val="24"/>
          <w:szCs w:val="24"/>
          <w:lang w:val="en-US" w:eastAsia="zh-CN"/>
        </w:rPr>
      </w:pPr>
    </w:p>
    <w:p>
      <w:pPr>
        <w:spacing w:line="195" w:lineRule="atLeast"/>
        <w:ind w:left="0" w:firstLine="0"/>
        <w:outlineLvl w:val="2"/>
        <w:rPr>
          <w:rFonts w:ascii="宋体" w:hAnsi="宋体" w:eastAsia="宋体" w:cs="宋体"/>
          <w:sz w:val="28"/>
          <w:szCs w:val="28"/>
        </w:rPr>
      </w:pPr>
      <w:bookmarkStart w:id="53" w:name="_Toc4063"/>
      <w:bookmarkStart w:id="54" w:name="_Toc12256"/>
      <w:r>
        <w:rPr>
          <w:rFonts w:ascii="宋体" w:hAnsi="宋体" w:eastAsia="宋体" w:cs="宋体"/>
          <w:sz w:val="28"/>
          <w:szCs w:val="28"/>
        </w:rPr>
        <w:t>7.2 团队成员之间有互相帮助吗？</w:t>
      </w:r>
      <w:bookmarkEnd w:id="53"/>
      <w:bookmarkEnd w:id="54"/>
    </w:p>
    <w:p>
      <w:pPr>
        <w:spacing w:line="195" w:lineRule="atLeast"/>
        <w:ind w:left="0" w:firstLine="480"/>
        <w:rPr>
          <w:rFonts w:hint="default" w:ascii="宋体" w:hAnsi="宋体" w:eastAsia="宋体" w:cs="宋体"/>
          <w:sz w:val="24"/>
          <w:szCs w:val="24"/>
          <w:lang w:val="en-US" w:eastAsia="zh-CN"/>
        </w:rPr>
      </w:pPr>
      <w:r>
        <w:rPr>
          <w:rFonts w:hint="eastAsia" w:ascii="宋体" w:hAnsi="宋体" w:eastAsia="宋体" w:cs="宋体"/>
          <w:sz w:val="22"/>
          <w:szCs w:val="22"/>
        </w:rPr>
        <w:t>我们采取独立开发共同探讨的模式。在每天的站立式会议中交流各自碰到的问题，大家集思广益提出解决思路。在</w:t>
      </w:r>
      <w:r>
        <w:rPr>
          <w:rFonts w:hint="eastAsia" w:ascii="宋体" w:hAnsi="宋体" w:eastAsia="宋体" w:cs="宋体"/>
          <w:sz w:val="22"/>
          <w:szCs w:val="22"/>
          <w:lang w:val="en-US" w:eastAsia="zh-CN"/>
        </w:rPr>
        <w:t>遇到编程问题时，使用AI进行辅助和一些debug跟踪改进错误</w:t>
      </w:r>
      <w:r>
        <w:rPr>
          <w:rFonts w:hint="eastAsia" w:ascii="宋体" w:hAnsi="宋体" w:eastAsia="宋体" w:cs="宋体"/>
          <w:sz w:val="24"/>
          <w:szCs w:val="24"/>
          <w:lang w:val="en-US" w:eastAsia="zh-CN"/>
        </w:rPr>
        <w:t>。</w:t>
      </w:r>
    </w:p>
    <w:p>
      <w:pPr>
        <w:spacing w:line="195" w:lineRule="atLeast"/>
        <w:ind w:left="0" w:firstLine="0"/>
        <w:outlineLvl w:val="2"/>
        <w:rPr>
          <w:rFonts w:ascii="宋体" w:hAnsi="宋体" w:eastAsia="宋体" w:cs="宋体"/>
          <w:sz w:val="28"/>
          <w:szCs w:val="28"/>
        </w:rPr>
      </w:pPr>
      <w:bookmarkStart w:id="55" w:name="_Toc8170"/>
      <w:bookmarkStart w:id="56" w:name="_Toc32765"/>
      <w:r>
        <w:rPr>
          <w:rFonts w:ascii="宋体" w:hAnsi="宋体" w:eastAsia="宋体" w:cs="宋体"/>
          <w:sz w:val="28"/>
          <w:szCs w:val="28"/>
        </w:rPr>
        <w:t>7.3 当出现项目管理问题时，团队成员如何解决问题？</w:t>
      </w:r>
      <w:bookmarkEnd w:id="55"/>
      <w:bookmarkEnd w:id="56"/>
    </w:p>
    <w:p>
      <w:pPr>
        <w:spacing w:line="195" w:lineRule="atLeast"/>
        <w:ind w:left="0" w:firstLine="0"/>
        <w:rPr>
          <w:rFonts w:hint="default" w:ascii="宋体" w:hAnsi="宋体" w:eastAsia="宋体" w:cs="宋体"/>
          <w:sz w:val="24"/>
          <w:szCs w:val="24"/>
          <w:lang w:val="en-US" w:eastAsia="zh-CN"/>
        </w:rPr>
      </w:pPr>
      <w:r>
        <w:rPr>
          <w:rFonts w:ascii="Arial" w:hAnsi="Arial" w:eastAsia="Arial" w:cs="Arial"/>
          <w:color w:val="4D4D4D"/>
          <w:sz w:val="24"/>
          <w:szCs w:val="24"/>
          <w:shd w:val="clear" w:color="auto" w:fill="FFFFFF"/>
        </w:rPr>
        <w:t xml:space="preserve">      </w:t>
      </w:r>
      <w:r>
        <w:rPr>
          <w:rFonts w:hint="eastAsia" w:ascii="Arial" w:hAnsi="Arial" w:eastAsia="宋体" w:cs="Arial"/>
          <w:color w:val="4D4D4D"/>
          <w:sz w:val="24"/>
          <w:szCs w:val="24"/>
          <w:shd w:val="clear" w:color="auto" w:fill="FFFFFF"/>
          <w:lang w:val="en-US" w:eastAsia="zh-CN"/>
        </w:rPr>
        <w:t xml:space="preserve">  </w:t>
      </w:r>
      <w:r>
        <w:rPr>
          <w:rFonts w:hint="eastAsia" w:ascii="宋体" w:hAnsi="宋体" w:eastAsia="宋体" w:cs="宋体"/>
          <w:sz w:val="22"/>
          <w:szCs w:val="22"/>
          <w:lang w:val="en-US" w:eastAsia="zh-CN"/>
        </w:rPr>
        <w:t>当团队面临项目管理问题时，成员通常会紧密合作以解决挑战。首先，他们会认真识别问题，明确其性质和影响。然后，团队成员会进行开放和透明的沟通，分享各自的观点和意见，以便全面理解问题的根源。接着，团队会共同制定可能的解决方案，考虑不同的选择、权衡和潜在的影响。一旦达成一致，团队成员将共同实施选定的解决方案，可能需要重新分配资源、调整项目计划或改进沟通和协作。定期监督解决方案的执行情况，并评估其效果，根据实际情况调整和改进解决方案以确保问题得到有效解决。最后，团队会从解决问题的过程中汲取经验教训，并不断改进项目管理实践，包括优化沟通、加强风险管理和优化团队协作等方面。通过紧密合作和持续改进，团队能够迎接挑战并确保项目顺利进行。</w:t>
      </w:r>
    </w:p>
    <w:p>
      <w:pPr>
        <w:pStyle w:val="5"/>
        <w:numPr>
          <w:ilvl w:val="0"/>
          <w:numId w:val="3"/>
        </w:numPr>
        <w:outlineLvl w:val="1"/>
      </w:pPr>
      <w:bookmarkStart w:id="57" w:name="_Toc24051"/>
      <w:bookmarkStart w:id="58" w:name="_Toc3147"/>
      <w:r>
        <w:rPr>
          <w:rFonts w:hint="eastAsia"/>
          <w:lang w:val="en-US" w:eastAsia="zh-CN"/>
        </w:rPr>
        <w:t>心得</w:t>
      </w:r>
      <w:r>
        <w:t>体会</w:t>
      </w:r>
      <w:bookmarkEnd w:id="57"/>
      <w:bookmarkEnd w:id="58"/>
    </w:p>
    <w:p>
      <w:pPr>
        <w:pStyle w:val="12"/>
        <w:spacing w:beforeAutospacing="0" w:after="120" w:afterAutospacing="0" w:line="195" w:lineRule="atLeast"/>
        <w:ind w:firstLine="420"/>
        <w:rPr>
          <w:rFonts w:hint="default" w:ascii="Arial" w:hAnsi="Arial" w:eastAsia="Arial" w:cs="Arial"/>
          <w:color w:val="4D4D4D"/>
          <w:kern w:val="2"/>
          <w:sz w:val="22"/>
          <w:szCs w:val="22"/>
          <w:shd w:val="clear" w:color="auto" w:fill="FFFFFF"/>
          <w:lang w:val="en-US"/>
        </w:rPr>
      </w:pPr>
      <w:r>
        <w:rPr>
          <w:rFonts w:hint="eastAsia" w:ascii="宋体" w:hAnsi="宋体" w:eastAsia="宋体" w:cs="宋体"/>
          <w:color w:val="000000"/>
          <w:kern w:val="2"/>
          <w:sz w:val="22"/>
          <w:szCs w:val="22"/>
          <w:lang w:val="en-US" w:eastAsia="zh-CN" w:bidi="ar-SA"/>
          <w14:ligatures w14:val="standardContextual"/>
        </w:rPr>
        <w:t>在alpha阶段，我觉得我们小组成员表现还是很不错的，基本上都做到了各司其职，每天的任务基本上都按时按量完成，PM每天实时跟踪进度，最终也是效率很高的完成了alpha阶段的初步系统实现。</w:t>
      </w:r>
    </w:p>
    <w:p>
      <w:pPr>
        <w:pStyle w:val="3"/>
        <w:numPr>
          <w:ilvl w:val="0"/>
          <w:numId w:val="3"/>
        </w:numPr>
        <w:outlineLvl w:val="0"/>
      </w:pPr>
      <w:bookmarkStart w:id="59" w:name="_Toc3718"/>
      <w:bookmarkStart w:id="60" w:name="_Toc11103"/>
      <w:r>
        <w:rPr>
          <w:rFonts w:hint="eastAsia"/>
          <w:lang w:val="en-US" w:eastAsia="zh-CN"/>
        </w:rPr>
        <w:t>下一</w:t>
      </w:r>
      <w:r>
        <w:t>阶段的提高</w:t>
      </w:r>
      <w:bookmarkEnd w:id="59"/>
      <w:r>
        <w:rPr>
          <w:rFonts w:hint="eastAsia"/>
        </w:rPr>
        <w:t>与展望</w:t>
      </w:r>
      <w:bookmarkEnd w:id="60"/>
    </w:p>
    <w:p>
      <w:pPr>
        <w:spacing w:line="195" w:lineRule="atLeast"/>
        <w:ind w:left="0" w:firstLine="0"/>
        <w:rPr>
          <w:rFonts w:hint="default" w:ascii="宋体" w:hAnsi="宋体" w:eastAsia="宋体" w:cs="宋体"/>
          <w:sz w:val="24"/>
          <w:szCs w:val="24"/>
          <w:lang w:val="en-US"/>
        </w:rPr>
      </w:pPr>
      <w:r>
        <w:rPr>
          <w:rFonts w:hint="eastAsia" w:eastAsia="宋体"/>
          <w:lang w:val="en-US" w:eastAsia="zh-CN"/>
        </w:rPr>
        <w:t>在Beta阶段，我们加入嵌入式进行拍照识别，我们还将对前端界面进行一个修改，使其更美观和更人性化。处理性能问题我们也将一并解决。</w:t>
      </w:r>
    </w:p>
    <w:p>
      <w:pPr>
        <w:pStyle w:val="2"/>
        <w:numPr>
          <w:ilvl w:val="0"/>
          <w:numId w:val="1"/>
        </w:numPr>
      </w:pPr>
      <w:bookmarkStart w:id="61" w:name="_Toc23861"/>
      <w:bookmarkStart w:id="62" w:name="_Toc5208"/>
      <w:r>
        <w:rPr>
          <w:rFonts w:hint="eastAsia"/>
        </w:rPr>
        <w:t>团队分工与成员贡献</w:t>
      </w:r>
      <w:bookmarkEnd w:id="61"/>
      <w:bookmarkEnd w:id="62"/>
      <w:bookmarkStart w:id="65" w:name="_GoBack"/>
      <w:bookmarkEnd w:id="65"/>
    </w:p>
    <w:p>
      <w:pPr>
        <w:rPr>
          <w:rFonts w:ascii="宋体" w:hAnsi="宋体" w:eastAsia="宋体" w:cs="宋体"/>
          <w:sz w:val="24"/>
          <w:szCs w:val="24"/>
        </w:rPr>
      </w:pPr>
      <w:r>
        <w:rPr>
          <w:rFonts w:hint="eastAsia" w:ascii="宋体" w:hAnsi="宋体" w:eastAsia="宋体" w:cs="宋体"/>
          <w:sz w:val="24"/>
          <w:szCs w:val="24"/>
        </w:rPr>
        <w:t>根据团队成员在Alpha阶段的角色和具体贡献排序：</w:t>
      </w:r>
    </w:p>
    <w:tbl>
      <w:tblPr>
        <w:tblStyle w:val="14"/>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2"/>
        <w:gridCol w:w="1742"/>
        <w:gridCol w:w="1744"/>
        <w:gridCol w:w="1744"/>
        <w:gridCol w:w="1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0" w:hRule="atLeast"/>
          <w:jc w:val="center"/>
        </w:trPr>
        <w:tc>
          <w:tcPr>
            <w:tcW w:w="999" w:type="pct"/>
            <w:vAlign w:val="center"/>
          </w:tcPr>
          <w:p>
            <w:pPr>
              <w:jc w:val="center"/>
            </w:pPr>
            <w:r>
              <w:t>名字</w:t>
            </w:r>
          </w:p>
        </w:tc>
        <w:tc>
          <w:tcPr>
            <w:tcW w:w="999" w:type="pct"/>
            <w:vAlign w:val="center"/>
          </w:tcPr>
          <w:p>
            <w:pPr>
              <w:jc w:val="center"/>
            </w:pPr>
            <w:r>
              <w:t>角色</w:t>
            </w:r>
          </w:p>
        </w:tc>
        <w:tc>
          <w:tcPr>
            <w:tcW w:w="1000" w:type="pct"/>
            <w:vAlign w:val="center"/>
          </w:tcPr>
          <w:p>
            <w:pPr>
              <w:jc w:val="center"/>
            </w:pPr>
            <w:r>
              <w:t>团队贡献排序</w:t>
            </w:r>
          </w:p>
        </w:tc>
        <w:tc>
          <w:tcPr>
            <w:tcW w:w="1000" w:type="pct"/>
            <w:vAlign w:val="center"/>
          </w:tcPr>
          <w:p>
            <w:pPr>
              <w:jc w:val="center"/>
            </w:pPr>
            <w:r>
              <w:t>贡献百分比</w:t>
            </w:r>
          </w:p>
        </w:tc>
        <w:tc>
          <w:tcPr>
            <w:tcW w:w="1000" w:type="pct"/>
            <w:vAlign w:val="center"/>
          </w:tcPr>
          <w:p>
            <w:pPr>
              <w:jc w:val="center"/>
            </w:pPr>
            <w:r>
              <w:t>可验证贡献分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84" w:hRule="atLeast"/>
          <w:jc w:val="center"/>
        </w:trPr>
        <w:tc>
          <w:tcPr>
            <w:tcW w:w="999" w:type="pct"/>
            <w:vAlign w:val="center"/>
          </w:tcPr>
          <w:p>
            <w:pPr>
              <w:jc w:val="center"/>
              <w:rPr>
                <w:rFonts w:hint="default" w:eastAsia="宋体"/>
                <w:lang w:val="en-US" w:eastAsia="zh-CN"/>
              </w:rPr>
            </w:pPr>
            <w:r>
              <w:rPr>
                <w:rFonts w:hint="eastAsia" w:eastAsia="宋体"/>
                <w:lang w:val="en-US" w:eastAsia="zh-CN"/>
              </w:rPr>
              <w:t>陈曦</w:t>
            </w:r>
          </w:p>
        </w:tc>
        <w:tc>
          <w:tcPr>
            <w:tcW w:w="999" w:type="pct"/>
            <w:vAlign w:val="center"/>
          </w:tcPr>
          <w:p>
            <w:pPr>
              <w:jc w:val="center"/>
              <w:rPr>
                <w:rFonts w:hint="default" w:eastAsia="宋体"/>
                <w:lang w:val="en-US" w:eastAsia="zh-CN"/>
              </w:rPr>
            </w:pPr>
            <w:r>
              <w:rPr>
                <w:rFonts w:hint="eastAsia" w:eastAsia="宋体"/>
                <w:lang w:val="en-US" w:eastAsia="zh-CN"/>
              </w:rPr>
              <w:t>前端工程师、后端工程师</w:t>
            </w:r>
          </w:p>
        </w:tc>
        <w:tc>
          <w:tcPr>
            <w:tcW w:w="1000" w:type="pct"/>
            <w:vAlign w:val="center"/>
          </w:tcPr>
          <w:p>
            <w:pPr>
              <w:jc w:val="center"/>
              <w:rPr>
                <w:rFonts w:hint="eastAsia" w:eastAsia="宋体"/>
                <w:lang w:val="en-US" w:eastAsia="zh-CN"/>
              </w:rPr>
            </w:pPr>
            <w:r>
              <w:rPr>
                <w:rFonts w:hint="eastAsia" w:eastAsia="宋体"/>
                <w:lang w:val="en-US" w:eastAsia="zh-CN"/>
              </w:rPr>
              <w:t>1</w:t>
            </w:r>
          </w:p>
        </w:tc>
        <w:tc>
          <w:tcPr>
            <w:tcW w:w="1000" w:type="pct"/>
            <w:vAlign w:val="center"/>
          </w:tcPr>
          <w:p>
            <w:pPr>
              <w:jc w:val="center"/>
              <w:rPr>
                <w:rFonts w:hint="default" w:eastAsia="宋体"/>
                <w:lang w:val="en-US" w:eastAsia="zh-CN"/>
              </w:rPr>
            </w:pPr>
            <w:r>
              <w:rPr>
                <w:rFonts w:hint="eastAsia" w:eastAsia="宋体"/>
                <w:lang w:val="en-US" w:eastAsia="zh-CN"/>
              </w:rPr>
              <w:t>26</w:t>
            </w:r>
          </w:p>
        </w:tc>
        <w:tc>
          <w:tcPr>
            <w:tcW w:w="1000" w:type="pct"/>
            <w:vAlign w:val="center"/>
          </w:tcPr>
          <w:p>
            <w:pPr>
              <w:numPr>
                <w:ilvl w:val="0"/>
                <w:numId w:val="4"/>
              </w:numPr>
              <w:jc w:val="left"/>
              <w:rPr>
                <w:rFonts w:hint="eastAsia" w:eastAsia="宋体"/>
                <w:lang w:val="en-US" w:eastAsia="zh-CN"/>
              </w:rPr>
            </w:pPr>
            <w:r>
              <w:rPr>
                <w:rFonts w:hint="eastAsia" w:eastAsia="宋体"/>
                <w:lang w:val="en-US" w:eastAsia="zh-CN"/>
              </w:rPr>
              <w:t>注册功能实现</w:t>
            </w:r>
          </w:p>
          <w:p>
            <w:pPr>
              <w:numPr>
                <w:ilvl w:val="0"/>
                <w:numId w:val="4"/>
              </w:numPr>
              <w:jc w:val="left"/>
              <w:rPr>
                <w:rFonts w:hint="default" w:eastAsia="宋体"/>
                <w:lang w:val="en-US" w:eastAsia="zh-CN"/>
              </w:rPr>
            </w:pPr>
            <w:r>
              <w:rPr>
                <w:rFonts w:hint="eastAsia" w:eastAsia="宋体"/>
                <w:lang w:val="en-US" w:eastAsia="zh-CN"/>
              </w:rPr>
              <w:t>登录功能实现</w:t>
            </w:r>
          </w:p>
          <w:p>
            <w:pPr>
              <w:numPr>
                <w:ilvl w:val="0"/>
                <w:numId w:val="4"/>
              </w:numPr>
              <w:jc w:val="left"/>
              <w:rPr>
                <w:rFonts w:hint="default" w:eastAsia="宋体"/>
                <w:lang w:val="en-US" w:eastAsia="zh-CN"/>
              </w:rPr>
            </w:pPr>
            <w:r>
              <w:rPr>
                <w:rFonts w:hint="eastAsia" w:eastAsia="宋体"/>
                <w:lang w:val="en-US" w:eastAsia="zh-CN"/>
              </w:rPr>
              <w:t>数据库存储优化</w:t>
            </w:r>
          </w:p>
          <w:p>
            <w:pPr>
              <w:numPr>
                <w:ilvl w:val="0"/>
                <w:numId w:val="4"/>
              </w:numPr>
              <w:jc w:val="left"/>
              <w:rPr>
                <w:rFonts w:hint="default" w:eastAsia="宋体"/>
                <w:lang w:val="en-US" w:eastAsia="zh-CN"/>
              </w:rPr>
            </w:pPr>
            <w:r>
              <w:rPr>
                <w:rFonts w:hint="eastAsia" w:eastAsia="宋体"/>
                <w:lang w:val="en-US" w:eastAsia="zh-CN"/>
              </w:rPr>
              <w:t>调用机器学习算法</w:t>
            </w:r>
          </w:p>
          <w:p>
            <w:pPr>
              <w:numPr>
                <w:ilvl w:val="0"/>
                <w:numId w:val="4"/>
              </w:numPr>
              <w:jc w:val="left"/>
              <w:rPr>
                <w:rFonts w:hint="default" w:eastAsia="宋体"/>
                <w:lang w:val="en-US" w:eastAsia="zh-CN"/>
              </w:rPr>
            </w:pPr>
            <w:r>
              <w:rPr>
                <w:rFonts w:hint="eastAsia" w:eastAsia="宋体"/>
                <w:lang w:val="en-US" w:eastAsia="zh-CN"/>
              </w:rPr>
              <w:t>进行压力测试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84" w:hRule="atLeast"/>
          <w:jc w:val="center"/>
        </w:trPr>
        <w:tc>
          <w:tcPr>
            <w:tcW w:w="999" w:type="pct"/>
            <w:vAlign w:val="center"/>
          </w:tcPr>
          <w:p>
            <w:pPr>
              <w:jc w:val="center"/>
              <w:rPr>
                <w:rFonts w:hint="default" w:eastAsia="宋体"/>
                <w:lang w:val="en-US" w:eastAsia="zh-CN"/>
              </w:rPr>
            </w:pPr>
            <w:r>
              <w:rPr>
                <w:rFonts w:hint="eastAsia" w:eastAsia="宋体"/>
                <w:lang w:val="en-US" w:eastAsia="zh-CN"/>
              </w:rPr>
              <w:t>李睿</w:t>
            </w:r>
          </w:p>
        </w:tc>
        <w:tc>
          <w:tcPr>
            <w:tcW w:w="999" w:type="pct"/>
            <w:vAlign w:val="center"/>
          </w:tcPr>
          <w:p>
            <w:pPr>
              <w:jc w:val="center"/>
              <w:rPr>
                <w:rFonts w:hint="default" w:eastAsia="宋体"/>
                <w:lang w:val="en-US" w:eastAsia="zh-CN"/>
              </w:rPr>
            </w:pPr>
            <w:r>
              <w:rPr>
                <w:rFonts w:hint="eastAsia" w:eastAsia="宋体"/>
                <w:lang w:val="en-US" w:eastAsia="zh-CN"/>
              </w:rPr>
              <w:t>算法工程师</w:t>
            </w:r>
          </w:p>
        </w:tc>
        <w:tc>
          <w:tcPr>
            <w:tcW w:w="1000" w:type="pct"/>
            <w:vAlign w:val="center"/>
          </w:tcPr>
          <w:p>
            <w:pPr>
              <w:jc w:val="center"/>
              <w:rPr>
                <w:rFonts w:hint="eastAsia" w:eastAsia="宋体"/>
                <w:lang w:val="en-US" w:eastAsia="zh-CN"/>
              </w:rPr>
            </w:pPr>
            <w:r>
              <w:rPr>
                <w:rFonts w:hint="eastAsia" w:eastAsia="宋体"/>
                <w:lang w:val="en-US" w:eastAsia="zh-CN"/>
              </w:rPr>
              <w:t>2</w:t>
            </w:r>
          </w:p>
        </w:tc>
        <w:tc>
          <w:tcPr>
            <w:tcW w:w="1000" w:type="pct"/>
            <w:vAlign w:val="center"/>
          </w:tcPr>
          <w:p>
            <w:pPr>
              <w:jc w:val="center"/>
              <w:rPr>
                <w:rFonts w:hint="default" w:eastAsia="宋体"/>
                <w:lang w:val="en-US" w:eastAsia="zh-CN"/>
              </w:rPr>
            </w:pPr>
            <w:r>
              <w:rPr>
                <w:rFonts w:hint="eastAsia" w:eastAsia="宋体"/>
                <w:lang w:val="en-US" w:eastAsia="zh-CN"/>
              </w:rPr>
              <w:t>21</w:t>
            </w:r>
          </w:p>
        </w:tc>
        <w:tc>
          <w:tcPr>
            <w:tcW w:w="1000" w:type="pct"/>
            <w:vAlign w:val="center"/>
          </w:tcPr>
          <w:p>
            <w:pPr>
              <w:jc w:val="center"/>
              <w:rPr>
                <w:rFonts w:hint="default" w:eastAsia="宋体"/>
                <w:lang w:val="en-US" w:eastAsia="zh-CN"/>
              </w:rPr>
            </w:pPr>
            <w:r>
              <w:rPr>
                <w:rFonts w:hint="eastAsia" w:eastAsia="宋体"/>
                <w:lang w:val="en-US" w:eastAsia="zh-CN"/>
              </w:rPr>
              <w:t>1.识别垃圾算法的实现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84" w:hRule="atLeast"/>
          <w:jc w:val="center"/>
        </w:trPr>
        <w:tc>
          <w:tcPr>
            <w:tcW w:w="999" w:type="pct"/>
            <w:vAlign w:val="center"/>
          </w:tcPr>
          <w:p>
            <w:pPr>
              <w:jc w:val="center"/>
              <w:rPr>
                <w:rFonts w:hint="default" w:eastAsia="宋体"/>
                <w:lang w:val="en-US" w:eastAsia="zh-CN"/>
              </w:rPr>
            </w:pPr>
            <w:r>
              <w:rPr>
                <w:rFonts w:hint="eastAsia" w:eastAsia="宋体"/>
                <w:lang w:val="en-US" w:eastAsia="zh-CN"/>
              </w:rPr>
              <w:t>杨雨佳</w:t>
            </w:r>
          </w:p>
        </w:tc>
        <w:tc>
          <w:tcPr>
            <w:tcW w:w="999" w:type="pct"/>
            <w:vAlign w:val="center"/>
          </w:tcPr>
          <w:p>
            <w:pPr>
              <w:jc w:val="center"/>
              <w:rPr>
                <w:rFonts w:hint="eastAsia" w:eastAsia="宋体"/>
                <w:lang w:val="en-US" w:eastAsia="zh-CN"/>
              </w:rPr>
            </w:pPr>
            <w:r>
              <w:rPr>
                <w:rFonts w:hint="eastAsia" w:eastAsia="宋体"/>
                <w:lang w:val="en-US" w:eastAsia="zh-CN"/>
              </w:rPr>
              <w:t>PM</w:t>
            </w:r>
          </w:p>
        </w:tc>
        <w:tc>
          <w:tcPr>
            <w:tcW w:w="1000" w:type="pct"/>
            <w:vAlign w:val="center"/>
          </w:tcPr>
          <w:p>
            <w:pPr>
              <w:jc w:val="center"/>
              <w:rPr>
                <w:rFonts w:hint="eastAsia" w:eastAsia="宋体"/>
                <w:lang w:val="en-US" w:eastAsia="zh-CN"/>
              </w:rPr>
            </w:pPr>
            <w:r>
              <w:rPr>
                <w:rFonts w:hint="eastAsia" w:eastAsia="宋体"/>
                <w:lang w:val="en-US" w:eastAsia="zh-CN"/>
              </w:rPr>
              <w:t>3</w:t>
            </w:r>
          </w:p>
        </w:tc>
        <w:tc>
          <w:tcPr>
            <w:tcW w:w="1000" w:type="pct"/>
            <w:vAlign w:val="center"/>
          </w:tcPr>
          <w:p>
            <w:pPr>
              <w:jc w:val="center"/>
              <w:rPr>
                <w:rFonts w:hint="default" w:eastAsia="宋体"/>
                <w:lang w:val="en-US" w:eastAsia="zh-CN"/>
              </w:rPr>
            </w:pPr>
            <w:r>
              <w:rPr>
                <w:rFonts w:hint="eastAsia" w:eastAsia="宋体"/>
                <w:lang w:val="en-US" w:eastAsia="zh-CN"/>
              </w:rPr>
              <w:t>19</w:t>
            </w:r>
          </w:p>
        </w:tc>
        <w:tc>
          <w:tcPr>
            <w:tcW w:w="1000" w:type="pct"/>
            <w:vAlign w:val="center"/>
          </w:tcPr>
          <w:p>
            <w:pPr>
              <w:jc w:val="center"/>
              <w:rPr>
                <w:rFonts w:hint="eastAsia" w:eastAsia="宋体"/>
                <w:lang w:val="en-US" w:eastAsia="zh-CN"/>
              </w:rPr>
            </w:pPr>
            <w:r>
              <w:rPr>
                <w:rFonts w:hint="eastAsia" w:eastAsia="宋体"/>
                <w:lang w:val="en-US" w:eastAsia="zh-CN"/>
              </w:rPr>
              <w:t>1.统筹项目进度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84" w:hRule="atLeast"/>
          <w:jc w:val="center"/>
        </w:trPr>
        <w:tc>
          <w:tcPr>
            <w:tcW w:w="999" w:type="pct"/>
            <w:vAlign w:val="center"/>
          </w:tcPr>
          <w:p>
            <w:pPr>
              <w:ind w:left="10" w:leftChars="0" w:hanging="10" w:firstLineChars="0"/>
              <w:jc w:val="center"/>
              <w:rPr>
                <w:rFonts w:hint="default" w:eastAsia="宋体"/>
                <w:lang w:val="en-US" w:eastAsia="zh-CN"/>
              </w:rPr>
            </w:pPr>
            <w:r>
              <w:rPr>
                <w:rFonts w:hint="eastAsia" w:eastAsia="宋体"/>
                <w:lang w:val="en-US" w:eastAsia="zh-CN"/>
              </w:rPr>
              <w:t>范兴宇</w:t>
            </w:r>
          </w:p>
        </w:tc>
        <w:tc>
          <w:tcPr>
            <w:tcW w:w="999" w:type="pct"/>
            <w:vAlign w:val="center"/>
          </w:tcPr>
          <w:p>
            <w:pPr>
              <w:ind w:left="10" w:leftChars="0" w:hanging="10" w:firstLineChars="0"/>
              <w:jc w:val="center"/>
              <w:rPr>
                <w:rFonts w:hint="default" w:eastAsia="宋体"/>
                <w:lang w:val="en-US" w:eastAsia="zh-CN"/>
              </w:rPr>
            </w:pPr>
            <w:r>
              <w:rPr>
                <w:rFonts w:hint="eastAsia" w:eastAsia="宋体"/>
                <w:lang w:val="en-US" w:eastAsia="zh-CN"/>
              </w:rPr>
              <w:t>测试工程师</w:t>
            </w:r>
          </w:p>
        </w:tc>
        <w:tc>
          <w:tcPr>
            <w:tcW w:w="1000" w:type="pct"/>
            <w:vAlign w:val="center"/>
          </w:tcPr>
          <w:p>
            <w:pPr>
              <w:ind w:left="10" w:leftChars="0" w:hanging="10" w:firstLineChars="0"/>
              <w:jc w:val="center"/>
              <w:rPr>
                <w:rFonts w:hint="eastAsia" w:eastAsia="宋体"/>
                <w:lang w:val="en-US" w:eastAsia="zh-CN"/>
              </w:rPr>
            </w:pPr>
            <w:r>
              <w:rPr>
                <w:rFonts w:hint="eastAsia" w:eastAsia="宋体"/>
                <w:lang w:val="en-US" w:eastAsia="zh-CN"/>
              </w:rPr>
              <w:t>5</w:t>
            </w:r>
          </w:p>
        </w:tc>
        <w:tc>
          <w:tcPr>
            <w:tcW w:w="1000" w:type="pct"/>
            <w:vAlign w:val="center"/>
          </w:tcPr>
          <w:p>
            <w:pPr>
              <w:ind w:left="10" w:leftChars="0" w:hanging="10" w:firstLineChars="0"/>
              <w:jc w:val="center"/>
              <w:rPr>
                <w:rFonts w:hint="default" w:eastAsia="宋体"/>
                <w:lang w:val="en-US" w:eastAsia="zh-CN"/>
              </w:rPr>
            </w:pPr>
            <w:r>
              <w:rPr>
                <w:rFonts w:hint="eastAsia" w:eastAsia="宋体"/>
                <w:lang w:val="en-US" w:eastAsia="zh-CN"/>
              </w:rPr>
              <w:t>16</w:t>
            </w:r>
          </w:p>
        </w:tc>
        <w:tc>
          <w:tcPr>
            <w:tcW w:w="1000" w:type="pct"/>
            <w:vAlign w:val="center"/>
          </w:tcPr>
          <w:p>
            <w:pPr>
              <w:ind w:left="10" w:leftChars="0" w:hanging="10" w:firstLineChars="0"/>
              <w:jc w:val="center"/>
              <w:rPr>
                <w:rFonts w:hint="default" w:eastAsia="宋体"/>
                <w:lang w:val="en-US" w:eastAsia="zh-CN"/>
              </w:rPr>
            </w:pPr>
            <w:r>
              <w:rPr>
                <w:rFonts w:hint="eastAsia" w:eastAsia="宋体"/>
                <w:lang w:val="en-US" w:eastAsia="zh-CN"/>
              </w:rPr>
              <w:t>测试、报告编写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84" w:hRule="atLeast"/>
          <w:jc w:val="center"/>
        </w:trPr>
        <w:tc>
          <w:tcPr>
            <w:tcW w:w="999" w:type="pct"/>
            <w:vAlign w:val="center"/>
          </w:tcPr>
          <w:p>
            <w:pPr>
              <w:ind w:left="10" w:leftChars="0" w:hanging="10" w:firstLineChars="0"/>
              <w:jc w:val="center"/>
              <w:rPr>
                <w:rFonts w:hint="default" w:eastAsia="宋体"/>
                <w:lang w:val="en-US" w:eastAsia="zh-CN"/>
              </w:rPr>
            </w:pPr>
            <w:r>
              <w:rPr>
                <w:rFonts w:hint="eastAsia" w:eastAsia="宋体"/>
                <w:lang w:val="en-US" w:eastAsia="zh-CN"/>
              </w:rPr>
              <w:t>郑博文</w:t>
            </w:r>
          </w:p>
        </w:tc>
        <w:tc>
          <w:tcPr>
            <w:tcW w:w="999" w:type="pct"/>
            <w:vAlign w:val="center"/>
          </w:tcPr>
          <w:p>
            <w:pPr>
              <w:ind w:left="10" w:leftChars="0" w:hanging="10" w:firstLineChars="0"/>
              <w:jc w:val="center"/>
              <w:rPr>
                <w:rFonts w:hint="default" w:eastAsia="宋体"/>
                <w:lang w:val="en-US" w:eastAsia="zh-CN"/>
              </w:rPr>
            </w:pPr>
            <w:r>
              <w:rPr>
                <w:rFonts w:hint="eastAsia" w:eastAsia="宋体"/>
                <w:lang w:val="en-US" w:eastAsia="zh-CN"/>
              </w:rPr>
              <w:t>前端工程师</w:t>
            </w:r>
          </w:p>
        </w:tc>
        <w:tc>
          <w:tcPr>
            <w:tcW w:w="1000" w:type="pct"/>
            <w:vAlign w:val="center"/>
          </w:tcPr>
          <w:p>
            <w:pPr>
              <w:ind w:left="10" w:leftChars="0" w:hanging="10" w:firstLineChars="0"/>
              <w:jc w:val="center"/>
              <w:rPr>
                <w:rFonts w:hint="eastAsia" w:eastAsia="宋体"/>
                <w:lang w:val="en-US" w:eastAsia="zh-CN"/>
              </w:rPr>
            </w:pPr>
            <w:r>
              <w:rPr>
                <w:rFonts w:hint="eastAsia" w:eastAsia="宋体"/>
                <w:lang w:val="en-US" w:eastAsia="zh-CN"/>
              </w:rPr>
              <w:t>4</w:t>
            </w:r>
          </w:p>
        </w:tc>
        <w:tc>
          <w:tcPr>
            <w:tcW w:w="1000" w:type="pct"/>
            <w:vAlign w:val="center"/>
          </w:tcPr>
          <w:p>
            <w:pPr>
              <w:ind w:left="10" w:leftChars="0" w:hanging="10" w:firstLineChars="0"/>
              <w:jc w:val="center"/>
              <w:rPr>
                <w:rFonts w:hint="default" w:eastAsia="宋体"/>
                <w:lang w:val="en-US" w:eastAsia="zh-CN"/>
              </w:rPr>
            </w:pPr>
            <w:r>
              <w:rPr>
                <w:rFonts w:hint="eastAsia" w:eastAsia="宋体"/>
                <w:lang w:val="en-US" w:eastAsia="zh-CN"/>
              </w:rPr>
              <w:t>18</w:t>
            </w:r>
          </w:p>
        </w:tc>
        <w:tc>
          <w:tcPr>
            <w:tcW w:w="1000" w:type="pct"/>
            <w:vAlign w:val="center"/>
          </w:tcPr>
          <w:p>
            <w:pPr>
              <w:ind w:left="10" w:leftChars="0" w:hanging="10" w:firstLineChars="0"/>
              <w:jc w:val="center"/>
              <w:rPr>
                <w:rFonts w:hint="default" w:eastAsia="宋体"/>
                <w:lang w:val="en-US" w:eastAsia="zh-CN"/>
              </w:rPr>
            </w:pPr>
            <w:r>
              <w:rPr>
                <w:rFonts w:hint="eastAsia" w:eastAsia="宋体"/>
                <w:lang w:val="en-US" w:eastAsia="zh-CN"/>
              </w:rPr>
              <w:t>1.部分前端页面的完成</w:t>
            </w:r>
          </w:p>
        </w:tc>
      </w:tr>
    </w:tbl>
    <w:p/>
    <w:p/>
    <w:p>
      <w:pPr>
        <w:rPr>
          <w:rFonts w:hint="default" w:eastAsia="宋体"/>
          <w:lang w:val="en-US" w:eastAsia="zh-CN"/>
        </w:rPr>
      </w:pPr>
      <w:r>
        <w:rPr>
          <w:rFonts w:hint="eastAsia" w:eastAsia="宋体"/>
          <w:lang w:val="en-US" w:eastAsia="zh-CN"/>
        </w:rPr>
        <w:t>贡献度判定依据：</w:t>
      </w:r>
    </w:p>
    <w:p>
      <w:r>
        <w:rPr>
          <w:rFonts w:ascii="宋体" w:hAnsi="宋体" w:eastAsia="宋体" w:cs="宋体"/>
          <w:sz w:val="24"/>
          <w:szCs w:val="24"/>
        </w:rPr>
        <w:drawing>
          <wp:inline distT="0" distB="0" distL="114300" distR="114300">
            <wp:extent cx="5928360" cy="2538730"/>
            <wp:effectExtent l="0" t="0" r="2540" b="127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3"/>
                    <a:stretch>
                      <a:fillRect/>
                    </a:stretch>
                  </pic:blipFill>
                  <pic:spPr>
                    <a:xfrm>
                      <a:off x="0" y="0"/>
                      <a:ext cx="5928360" cy="2538730"/>
                    </a:xfrm>
                    <a:prstGeom prst="rect">
                      <a:avLst/>
                    </a:prstGeom>
                    <a:noFill/>
                    <a:ln w="9525">
                      <a:noFill/>
                    </a:ln>
                  </pic:spPr>
                </pic:pic>
              </a:graphicData>
            </a:graphic>
          </wp:inline>
        </w:drawing>
      </w:r>
    </w:p>
    <w:p/>
    <w:p>
      <w:r>
        <w:drawing>
          <wp:inline distT="0" distB="0" distL="114300" distR="114300">
            <wp:extent cx="3749675" cy="4378325"/>
            <wp:effectExtent l="0" t="0" r="9525" b="3175"/>
            <wp:docPr id="5" name="内容占位符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内容占位符 4"/>
                    <pic:cNvPicPr>
                      <a:picLocks noChangeAspect="1"/>
                    </pic:cNvPicPr>
                  </pic:nvPicPr>
                  <pic:blipFill>
                    <a:blip r:embed="rId14"/>
                    <a:stretch>
                      <a:fillRect/>
                    </a:stretch>
                  </pic:blipFill>
                  <pic:spPr>
                    <a:xfrm>
                      <a:off x="0" y="0"/>
                      <a:ext cx="3749675" cy="4378325"/>
                    </a:xfrm>
                    <a:prstGeom prst="rect">
                      <a:avLst/>
                    </a:prstGeom>
                  </pic:spPr>
                </pic:pic>
              </a:graphicData>
            </a:graphic>
          </wp:inline>
        </w:drawing>
      </w:r>
    </w:p>
    <w:p/>
    <w:p>
      <w:pPr>
        <w:rPr>
          <w:rFonts w:hint="eastAsia" w:eastAsia="宋体"/>
          <w:lang w:val="en-US" w:eastAsia="zh-CN"/>
        </w:rPr>
      </w:pPr>
      <w:r>
        <w:rPr>
          <w:rFonts w:hint="eastAsia" w:eastAsia="宋体"/>
          <w:lang w:val="en-US" w:eastAsia="zh-CN"/>
        </w:rPr>
        <w:t>贡献分值（团队总分100，各组员间分配）</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14"/>
        <w:gridCol w:w="1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4" w:type="dxa"/>
            <w:vAlign w:val="center"/>
          </w:tcPr>
          <w:p>
            <w:pPr>
              <w:jc w:val="center"/>
              <w:rPr>
                <w:rFonts w:hint="default" w:eastAsia="宋体"/>
                <w:vertAlign w:val="baseline"/>
                <w:lang w:val="en-US" w:eastAsia="zh-CN"/>
              </w:rPr>
            </w:pPr>
            <w:r>
              <w:rPr>
                <w:rFonts w:hint="eastAsia" w:eastAsia="宋体"/>
                <w:vertAlign w:val="baseline"/>
                <w:lang w:val="en-US" w:eastAsia="zh-CN"/>
              </w:rPr>
              <w:t>姓名</w:t>
            </w:r>
          </w:p>
        </w:tc>
        <w:tc>
          <w:tcPr>
            <w:tcW w:w="1610" w:type="dxa"/>
            <w:vAlign w:val="center"/>
          </w:tcPr>
          <w:p>
            <w:pPr>
              <w:jc w:val="center"/>
              <w:rPr>
                <w:rFonts w:hint="default" w:eastAsia="宋体"/>
                <w:vertAlign w:val="baseline"/>
                <w:lang w:val="en-US" w:eastAsia="zh-CN"/>
              </w:rPr>
            </w:pPr>
            <w:r>
              <w:rPr>
                <w:rFonts w:hint="eastAsia" w:eastAsia="宋体"/>
                <w:vertAlign w:val="baseline"/>
                <w:lang w:val="en-US" w:eastAsia="zh-CN"/>
              </w:rPr>
              <w:t>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4" w:type="dxa"/>
            <w:vAlign w:val="center"/>
          </w:tcPr>
          <w:p>
            <w:pPr>
              <w:jc w:val="center"/>
              <w:rPr>
                <w:rFonts w:hint="default" w:eastAsia="宋体"/>
                <w:vertAlign w:val="baseline"/>
                <w:lang w:val="en-US" w:eastAsia="zh-CN"/>
              </w:rPr>
            </w:pPr>
            <w:r>
              <w:rPr>
                <w:rFonts w:hint="eastAsia" w:eastAsia="宋体"/>
                <w:vertAlign w:val="baseline"/>
                <w:lang w:val="en-US" w:eastAsia="zh-CN"/>
              </w:rPr>
              <w:t>陈曦</w:t>
            </w:r>
          </w:p>
        </w:tc>
        <w:tc>
          <w:tcPr>
            <w:tcW w:w="1610" w:type="dxa"/>
            <w:vAlign w:val="center"/>
          </w:tcPr>
          <w:p>
            <w:pPr>
              <w:jc w:val="center"/>
              <w:rPr>
                <w:rFonts w:hint="default" w:eastAsia="宋体"/>
                <w:vertAlign w:val="baseline"/>
                <w:lang w:val="en-US" w:eastAsia="zh-CN"/>
              </w:rPr>
            </w:pPr>
            <w:r>
              <w:rPr>
                <w:rFonts w:hint="eastAsia" w:eastAsia="宋体"/>
                <w:vertAlign w:val="baseline"/>
                <w:lang w:val="en-US" w:eastAsia="zh-CN"/>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4" w:type="dxa"/>
            <w:vAlign w:val="center"/>
          </w:tcPr>
          <w:p>
            <w:pPr>
              <w:jc w:val="center"/>
              <w:rPr>
                <w:rFonts w:hint="default" w:eastAsia="宋体"/>
                <w:vertAlign w:val="baseline"/>
                <w:lang w:val="en-US" w:eastAsia="zh-CN"/>
              </w:rPr>
            </w:pPr>
            <w:r>
              <w:rPr>
                <w:rFonts w:hint="eastAsia" w:eastAsia="宋体"/>
                <w:vertAlign w:val="baseline"/>
                <w:lang w:val="en-US" w:eastAsia="zh-CN"/>
              </w:rPr>
              <w:t>李睿</w:t>
            </w:r>
          </w:p>
        </w:tc>
        <w:tc>
          <w:tcPr>
            <w:tcW w:w="1610" w:type="dxa"/>
            <w:vAlign w:val="center"/>
          </w:tcPr>
          <w:p>
            <w:pPr>
              <w:jc w:val="center"/>
              <w:rPr>
                <w:rFonts w:hint="default" w:eastAsia="宋体"/>
                <w:vertAlign w:val="baseline"/>
                <w:lang w:val="en-US" w:eastAsia="zh-CN"/>
              </w:rPr>
            </w:pPr>
            <w:r>
              <w:rPr>
                <w:rFonts w:hint="eastAsia" w:eastAsia="宋体"/>
                <w:vertAlign w:val="baseline"/>
                <w:lang w:val="en-US" w:eastAsia="zh-CN"/>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4" w:type="dxa"/>
            <w:vAlign w:val="center"/>
          </w:tcPr>
          <w:p>
            <w:pPr>
              <w:jc w:val="center"/>
              <w:rPr>
                <w:rFonts w:hint="default" w:eastAsia="宋体"/>
                <w:vertAlign w:val="baseline"/>
                <w:lang w:val="en-US" w:eastAsia="zh-CN"/>
              </w:rPr>
            </w:pPr>
            <w:r>
              <w:rPr>
                <w:rFonts w:hint="eastAsia" w:eastAsia="宋体"/>
                <w:vertAlign w:val="baseline"/>
                <w:lang w:val="en-US" w:eastAsia="zh-CN"/>
              </w:rPr>
              <w:t>杨雨佳</w:t>
            </w:r>
          </w:p>
        </w:tc>
        <w:tc>
          <w:tcPr>
            <w:tcW w:w="1610" w:type="dxa"/>
            <w:vAlign w:val="center"/>
          </w:tcPr>
          <w:p>
            <w:pPr>
              <w:jc w:val="center"/>
              <w:rPr>
                <w:rFonts w:hint="default" w:eastAsia="宋体"/>
                <w:vertAlign w:val="baseline"/>
                <w:lang w:val="en-US" w:eastAsia="zh-CN"/>
              </w:rPr>
            </w:pPr>
            <w:r>
              <w:rPr>
                <w:rFonts w:hint="eastAsia" w:eastAsia="宋体"/>
                <w:vertAlign w:val="baseline"/>
                <w:lang w:val="en-US" w:eastAsia="zh-CN"/>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4" w:type="dxa"/>
            <w:vAlign w:val="center"/>
          </w:tcPr>
          <w:p>
            <w:pPr>
              <w:jc w:val="center"/>
              <w:rPr>
                <w:rFonts w:hint="default" w:eastAsia="宋体"/>
                <w:vertAlign w:val="baseline"/>
                <w:lang w:val="en-US" w:eastAsia="zh-CN"/>
              </w:rPr>
            </w:pPr>
            <w:r>
              <w:rPr>
                <w:rFonts w:hint="eastAsia" w:eastAsia="宋体"/>
                <w:vertAlign w:val="baseline"/>
                <w:lang w:val="en-US" w:eastAsia="zh-CN"/>
              </w:rPr>
              <w:t>范兴宇</w:t>
            </w:r>
          </w:p>
        </w:tc>
        <w:tc>
          <w:tcPr>
            <w:tcW w:w="1610" w:type="dxa"/>
            <w:vAlign w:val="center"/>
          </w:tcPr>
          <w:p>
            <w:pPr>
              <w:jc w:val="center"/>
              <w:rPr>
                <w:rFonts w:hint="default" w:eastAsia="宋体"/>
                <w:vertAlign w:val="baseline"/>
                <w:lang w:val="en-US" w:eastAsia="zh-CN"/>
              </w:rPr>
            </w:pPr>
            <w:r>
              <w:rPr>
                <w:rFonts w:hint="eastAsia" w:eastAsia="宋体"/>
                <w:vertAlign w:val="baseline"/>
                <w:lang w:val="en-US" w:eastAsia="zh-CN"/>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4" w:type="dxa"/>
            <w:vAlign w:val="center"/>
          </w:tcPr>
          <w:p>
            <w:pPr>
              <w:jc w:val="center"/>
              <w:rPr>
                <w:rFonts w:hint="default" w:eastAsia="宋体"/>
                <w:vertAlign w:val="baseline"/>
                <w:lang w:val="en-US" w:eastAsia="zh-CN"/>
              </w:rPr>
            </w:pPr>
            <w:r>
              <w:rPr>
                <w:rFonts w:hint="eastAsia" w:eastAsia="宋体"/>
                <w:vertAlign w:val="baseline"/>
                <w:lang w:val="en-US" w:eastAsia="zh-CN"/>
              </w:rPr>
              <w:t>郑博文</w:t>
            </w:r>
          </w:p>
        </w:tc>
        <w:tc>
          <w:tcPr>
            <w:tcW w:w="1610" w:type="dxa"/>
            <w:vAlign w:val="center"/>
          </w:tcPr>
          <w:p>
            <w:pPr>
              <w:jc w:val="center"/>
              <w:rPr>
                <w:rFonts w:hint="default" w:eastAsia="宋体"/>
                <w:vertAlign w:val="baseline"/>
                <w:lang w:val="en-US" w:eastAsia="zh-CN"/>
              </w:rPr>
            </w:pPr>
            <w:r>
              <w:rPr>
                <w:rFonts w:hint="eastAsia" w:eastAsia="宋体"/>
                <w:vertAlign w:val="baseline"/>
                <w:lang w:val="en-US" w:eastAsia="zh-CN"/>
              </w:rPr>
              <w:t>16</w:t>
            </w:r>
          </w:p>
        </w:tc>
      </w:tr>
    </w:tbl>
    <w:p>
      <w:pPr>
        <w:rPr>
          <w:rFonts w:hint="default" w:eastAsia="宋体"/>
          <w:lang w:val="en-US" w:eastAsia="zh-CN"/>
        </w:rPr>
      </w:pPr>
    </w:p>
    <w:p>
      <w:pPr>
        <w:widowControl w:val="0"/>
        <w:numPr>
          <w:ilvl w:val="0"/>
          <w:numId w:val="0"/>
        </w:numPr>
        <w:jc w:val="left"/>
        <w:rPr>
          <w:rFonts w:hint="eastAsia"/>
          <w:sz w:val="24"/>
          <w:szCs w:val="24"/>
          <w:lang w:val="en-US" w:eastAsia="zh-CN"/>
        </w:rPr>
      </w:pPr>
      <w:r>
        <w:rPr>
          <w:rFonts w:hint="eastAsia"/>
          <w:sz w:val="24"/>
          <w:szCs w:val="24"/>
          <w:lang w:val="en-US" w:eastAsia="zh-CN"/>
        </w:rPr>
        <w:t>每个人请思考：你在该团队是否发挥了已有的水平或者需要更换团队？如果需要更换，请自行选择其他团队，其他团队有权决定是否接收。</w:t>
      </w:r>
    </w:p>
    <w:p>
      <w:pPr>
        <w:numPr>
          <w:ilvl w:val="0"/>
          <w:numId w:val="0"/>
        </w:numPr>
        <w:rPr>
          <w:rFonts w:hint="eastAsia"/>
          <w:lang w:val="en-US" w:eastAsia="zh-CN"/>
        </w:rPr>
      </w:pPr>
      <w:r>
        <w:rPr>
          <w:rFonts w:hint="eastAsia"/>
          <w:lang w:val="en-US" w:eastAsia="zh-CN"/>
        </w:rPr>
        <w:t>陈曦：在目前的团队里，我已经发挥了自己的水平。由于组员们的水平也有限，我本来是后端工程师但是很大一部分前端我也参与了。本次项目可以说是一场激发潜能的锻炼。</w:t>
      </w:r>
    </w:p>
    <w:p>
      <w:pPr>
        <w:numPr>
          <w:ilvl w:val="0"/>
          <w:numId w:val="0"/>
        </w:numPr>
        <w:rPr>
          <w:rFonts w:hint="default"/>
          <w:lang w:val="en-US" w:eastAsia="zh-CN"/>
        </w:rPr>
      </w:pPr>
      <w:r>
        <w:rPr>
          <w:rFonts w:hint="eastAsia"/>
          <w:lang w:val="en-US" w:eastAsia="zh-CN"/>
        </w:rPr>
        <w:t>李睿：在目前的团队里，我还没完全发挥了自己的水平，我们的机器学习性能还可以进一步提升。</w:t>
      </w:r>
    </w:p>
    <w:p>
      <w:pPr>
        <w:numPr>
          <w:ilvl w:val="0"/>
          <w:numId w:val="0"/>
        </w:numPr>
        <w:rPr>
          <w:rFonts w:hint="eastAsia"/>
          <w:lang w:val="en-US" w:eastAsia="zh-CN"/>
        </w:rPr>
      </w:pPr>
      <w:r>
        <w:rPr>
          <w:rFonts w:hint="eastAsia"/>
          <w:lang w:val="en-US" w:eastAsia="zh-CN"/>
        </w:rPr>
        <w:t>杨雨佳：在目前的团队里，我还没完全发挥了自己的水平，我作为PM我觉得我还能再把工作发挥细一些。</w:t>
      </w:r>
    </w:p>
    <w:p>
      <w:pPr>
        <w:numPr>
          <w:ilvl w:val="0"/>
          <w:numId w:val="0"/>
        </w:numPr>
        <w:rPr>
          <w:rFonts w:hint="default"/>
          <w:lang w:val="en-US" w:eastAsia="zh-CN"/>
        </w:rPr>
      </w:pPr>
      <w:r>
        <w:rPr>
          <w:rFonts w:hint="eastAsia"/>
          <w:lang w:val="en-US" w:eastAsia="zh-CN"/>
        </w:rPr>
        <w:t>郑博文：在目前的团队里，我还没完全发挥了自己的水平，我作为前端工程师没有完全发挥自己的水平，在某些方面有点偷懒，还好组员比较强把我没完成的任务完成了。</w:t>
      </w:r>
    </w:p>
    <w:p>
      <w:pPr>
        <w:numPr>
          <w:ilvl w:val="0"/>
          <w:numId w:val="0"/>
        </w:numPr>
        <w:rPr>
          <w:rFonts w:hint="default"/>
          <w:lang w:val="en-US" w:eastAsia="zh-CN"/>
        </w:rPr>
      </w:pPr>
      <w:r>
        <w:rPr>
          <w:rFonts w:hint="eastAsia"/>
          <w:lang w:val="en-US" w:eastAsia="zh-CN"/>
        </w:rPr>
        <w:t>范兴宇：在目前的团队里，我已经发挥了自己的水平。由于我的水平有限，我觉得我能把功能测试完成和测试报告编写完成已经是尽全力了。</w:t>
      </w: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numPr>
          <w:ilvl w:val="0"/>
          <w:numId w:val="1"/>
        </w:numPr>
        <w:outlineLvl w:val="0"/>
        <w:rPr>
          <w:rFonts w:ascii="黑体" w:hAnsi="黑体" w:eastAsia="黑体" w:cs="黑体"/>
          <w:sz w:val="44"/>
        </w:rPr>
      </w:pPr>
      <w:bookmarkStart w:id="63" w:name="_Toc11938"/>
      <w:bookmarkStart w:id="64" w:name="_Toc4161"/>
      <w:r>
        <w:rPr>
          <w:rFonts w:hint="eastAsia" w:ascii="黑体" w:hAnsi="黑体" w:eastAsia="黑体" w:cs="黑体"/>
          <w:sz w:val="44"/>
          <w:lang w:val="en-US" w:eastAsia="zh-CN"/>
        </w:rPr>
        <w:t>全组</w:t>
      </w:r>
      <w:r>
        <w:rPr>
          <w:rFonts w:hint="eastAsia" w:ascii="黑体" w:hAnsi="黑体" w:eastAsia="黑体" w:cs="黑体"/>
          <w:sz w:val="44"/>
        </w:rPr>
        <w:t>讨论合照</w:t>
      </w:r>
      <w:bookmarkEnd w:id="63"/>
      <w:bookmarkEnd w:id="64"/>
    </w:p>
    <w:p>
      <w:pPr>
        <w:ind w:left="0" w:firstLine="0"/>
        <w:rPr>
          <w:rFonts w:ascii="宋体" w:hAnsi="宋体" w:eastAsia="宋体" w:cs="宋体"/>
          <w:sz w:val="24"/>
          <w:szCs w:val="24"/>
        </w:rPr>
      </w:pPr>
      <w:r>
        <w:drawing>
          <wp:inline distT="0" distB="0" distL="114300" distR="114300">
            <wp:extent cx="5266690" cy="2543175"/>
            <wp:effectExtent l="0" t="0" r="3810" b="952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5"/>
                    <a:stretch>
                      <a:fillRect/>
                    </a:stretch>
                  </pic:blipFill>
                  <pic:spPr>
                    <a:xfrm>
                      <a:off x="0" y="0"/>
                      <a:ext cx="5266690" cy="2543175"/>
                    </a:xfrm>
                    <a:prstGeom prst="rect">
                      <a:avLst/>
                    </a:prstGeom>
                    <a:noFill/>
                    <a:ln>
                      <a:noFill/>
                    </a:ln>
                  </pic:spPr>
                </pic:pic>
              </a:graphicData>
            </a:graphic>
          </wp:inline>
        </w:drawing>
      </w:r>
    </w:p>
    <w:sectPr>
      <w:headerReference r:id="rId7" w:type="first"/>
      <w:headerReference r:id="rId5" w:type="default"/>
      <w:footerReference r:id="rId8" w:type="default"/>
      <w:headerReference r:id="rId6" w:type="even"/>
      <w:footerReference r:id="rId9" w:type="even"/>
      <w:pgSz w:w="11910" w:h="16840"/>
      <w:pgMar w:top="1450" w:right="1607" w:bottom="2218" w:left="1800" w:header="720" w:footer="1729"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等线">
    <w:panose1 w:val="02010600030101010101"/>
    <w:charset w:val="86"/>
    <w:family w:val="auto"/>
    <w:pitch w:val="default"/>
    <w:sig w:usb0="A00002BF" w:usb1="38CF7CFA" w:usb2="00000016" w:usb3="00000000" w:csb0="0004000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0" w:right="197" w:firstLine="0"/>
      <w:jc w:val="right"/>
    </w:pPr>
    <w:r>
      <mc:AlternateContent>
        <mc:Choice Requires="wps">
          <w:drawing>
            <wp:anchor distT="0" distB="0" distL="0" distR="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4101" name="文本框 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spacing w:after="0"/>
                            <w:ind w:left="0" w:right="197" w:firstLine="0"/>
                            <w:jc w:val="right"/>
                            <w:rPr>
                              <w:rFonts w:hint="eastAsia" w:eastAsia="宋体"/>
                              <w:lang w:val="en-US" w:eastAsia="zh-CN"/>
                            </w:rPr>
                          </w:pPr>
                          <w:r>
                            <w:fldChar w:fldCharType="begin"/>
                          </w:r>
                          <w:r>
                            <w:instrText xml:space="preserve"> PAGE   \* MERGEFORMAT </w:instrText>
                          </w:r>
                          <w:r>
                            <w:fldChar w:fldCharType="separate"/>
                          </w:r>
                          <w:r>
                            <w:rPr>
                              <w:rFonts w:ascii="宋体" w:hAnsi="宋体" w:eastAsia="宋体" w:cs="宋体"/>
                              <w:sz w:val="18"/>
                            </w:rPr>
                            <w:t>10</w:t>
                          </w:r>
                          <w:r>
                            <w:rPr>
                              <w:rFonts w:ascii="宋体" w:hAnsi="宋体" w:eastAsia="宋体" w:cs="宋体"/>
                              <w:sz w:val="18"/>
                            </w:rPr>
                            <w:fldChar w:fldCharType="end"/>
                          </w:r>
                          <w:r>
                            <w:rPr>
                              <w:rFonts w:ascii="宋体" w:hAnsi="宋体" w:eastAsia="宋体" w:cs="宋体"/>
                              <w:sz w:val="18"/>
                            </w:rPr>
                            <w:t xml:space="preserve"> </w:t>
                          </w:r>
                          <w:r>
                            <w:rPr>
                              <w:rFonts w:ascii="Calibri" w:hAnsi="Calibri" w:eastAsia="Calibri" w:cs="Calibri"/>
                              <w:sz w:val="18"/>
                            </w:rPr>
                            <w:t xml:space="preserve">/ </w:t>
                          </w:r>
                          <w:r>
                            <w:rPr>
                              <w:rFonts w:hint="eastAsia" w:ascii="Calibri" w:hAnsi="Calibri" w:eastAsia="宋体" w:cs="Calibri"/>
                              <w:sz w:val="18"/>
                            </w:rPr>
                            <w:t>1</w:t>
                          </w:r>
                          <w:r>
                            <w:rPr>
                              <w:rFonts w:hint="eastAsia" w:ascii="Calibri" w:hAnsi="Calibri" w:eastAsia="宋体" w:cs="Calibri"/>
                              <w:sz w:val="18"/>
                              <w:lang w:val="en-US" w:eastAsia="zh-CN"/>
                            </w:rPr>
                            <w:t>3</w:t>
                          </w:r>
                        </w:p>
                      </w:txbxContent>
                    </wps:txbx>
                    <wps:bodyPr vert="horz" wrap="none" lIns="0" tIns="0" rIns="0" bIns="0" anchor="t">
                      <a:spAutoFit/>
                    </wps:bodyPr>
                  </wps:wsp>
                </a:graphicData>
              </a:graphic>
            </wp:anchor>
          </w:drawing>
        </mc:Choice>
        <mc:Fallback>
          <w:pict>
            <v:rect id="文本框 2" o:spid="_x0000_s1026" o:spt="1"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5dblS0AAAAAUBAAAPAAAAAAAAAAEAIAAAACIAAABkcnMvZG93bnJldi54&#10;bWxQSwECFAAUAAAACACHTuJAeck+nMkBAACSAwAADgAAAAAAAAABACAAAAAfAQAAZHJzL2Uyb0Rv&#10;Yy54bWxQSwUGAAAAAAYABgBZAQAAWgUAAAAA&#10;">
              <v:fill on="f" focussize="0,0"/>
              <v:stroke on="f"/>
              <v:imagedata o:title=""/>
              <o:lock v:ext="edit" aspectratio="f"/>
              <v:textbox inset="0mm,0mm,0mm,0mm" style="mso-fit-shape-to-text:t;">
                <w:txbxContent>
                  <w:p>
                    <w:pPr>
                      <w:spacing w:after="0"/>
                      <w:ind w:left="0" w:right="197" w:firstLine="0"/>
                      <w:jc w:val="right"/>
                      <w:rPr>
                        <w:rFonts w:hint="eastAsia" w:eastAsia="宋体"/>
                        <w:lang w:val="en-US" w:eastAsia="zh-CN"/>
                      </w:rPr>
                    </w:pPr>
                    <w:r>
                      <w:fldChar w:fldCharType="begin"/>
                    </w:r>
                    <w:r>
                      <w:instrText xml:space="preserve"> PAGE   \* MERGEFORMAT </w:instrText>
                    </w:r>
                    <w:r>
                      <w:fldChar w:fldCharType="separate"/>
                    </w:r>
                    <w:r>
                      <w:rPr>
                        <w:rFonts w:ascii="宋体" w:hAnsi="宋体" w:eastAsia="宋体" w:cs="宋体"/>
                        <w:sz w:val="18"/>
                      </w:rPr>
                      <w:t>10</w:t>
                    </w:r>
                    <w:r>
                      <w:rPr>
                        <w:rFonts w:ascii="宋体" w:hAnsi="宋体" w:eastAsia="宋体" w:cs="宋体"/>
                        <w:sz w:val="18"/>
                      </w:rPr>
                      <w:fldChar w:fldCharType="end"/>
                    </w:r>
                    <w:r>
                      <w:rPr>
                        <w:rFonts w:ascii="宋体" w:hAnsi="宋体" w:eastAsia="宋体" w:cs="宋体"/>
                        <w:sz w:val="18"/>
                      </w:rPr>
                      <w:t xml:space="preserve"> </w:t>
                    </w:r>
                    <w:r>
                      <w:rPr>
                        <w:rFonts w:ascii="Calibri" w:hAnsi="Calibri" w:eastAsia="Calibri" w:cs="Calibri"/>
                        <w:sz w:val="18"/>
                      </w:rPr>
                      <w:t xml:space="preserve">/ </w:t>
                    </w:r>
                    <w:r>
                      <w:rPr>
                        <w:rFonts w:hint="eastAsia" w:ascii="Calibri" w:hAnsi="Calibri" w:eastAsia="宋体" w:cs="Calibri"/>
                        <w:sz w:val="18"/>
                      </w:rPr>
                      <w:t>1</w:t>
                    </w:r>
                    <w:r>
                      <w:rPr>
                        <w:rFonts w:hint="eastAsia" w:ascii="Calibri" w:hAnsi="Calibri" w:eastAsia="宋体" w:cs="Calibri"/>
                        <w:sz w:val="18"/>
                        <w:lang w:val="en-US" w:eastAsia="zh-CN"/>
                      </w:rPr>
                      <w:t>3</w:t>
                    </w: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0" w:right="197" w:firstLine="0"/>
      <w:jc w:val="right"/>
    </w:pPr>
    <w:r>
      <w:fldChar w:fldCharType="begin"/>
    </w:r>
    <w:r>
      <w:instrText xml:space="preserve"> PAGE   \* MERGEFORMAT </w:instrText>
    </w:r>
    <w:r>
      <w:fldChar w:fldCharType="separate"/>
    </w:r>
    <w:r>
      <w:rPr>
        <w:rFonts w:ascii="宋体" w:hAnsi="宋体" w:eastAsia="宋体" w:cs="宋体"/>
        <w:sz w:val="18"/>
      </w:rPr>
      <w:t>10</w:t>
    </w:r>
    <w:r>
      <w:rPr>
        <w:rFonts w:ascii="宋体" w:hAnsi="宋体" w:eastAsia="宋体" w:cs="宋体"/>
        <w:sz w:val="18"/>
      </w:rPr>
      <w:fldChar w:fldCharType="end"/>
    </w:r>
    <w:r>
      <w:rPr>
        <w:rFonts w:ascii="宋体" w:hAnsi="宋体" w:eastAsia="宋体" w:cs="宋体"/>
        <w:sz w:val="18"/>
      </w:rPr>
      <w:t xml:space="preserve"> </w:t>
    </w:r>
    <w:r>
      <w:rPr>
        <w:rFonts w:ascii="Calibri" w:hAnsi="Calibri" w:eastAsia="Calibri" w:cs="Calibri"/>
        <w:sz w:val="18"/>
      </w:rPr>
      <w:t xml:space="preserve">/ </w:t>
    </w:r>
    <w:r>
      <w:rPr>
        <w:rFonts w:ascii="Calibri" w:hAnsi="Calibri" w:eastAsia="Calibri" w:cs="Calibri"/>
        <w:b/>
        <w:sz w:val="18"/>
      </w:rPr>
      <w:t>24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8503"/>
      </w:tabs>
      <w:spacing w:after="0"/>
      <w:ind w:left="0" w:firstLine="0"/>
      <w:rPr>
        <w:rFonts w:eastAsia="等线"/>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8503"/>
      </w:tabs>
      <w:spacing w:after="0"/>
      <w:ind w:left="-93" w:firstLine="0"/>
    </w:pPr>
    <w:r>
      <w:rPr>
        <w:rFonts w:ascii="Calibri" w:hAnsi="Calibri" w:eastAsia="Calibri" w:cs="Calibri"/>
      </w:rPr>
      <mc:AlternateContent>
        <mc:Choice Requires="wpg">
          <w:drawing>
            <wp:anchor distT="0" distB="0" distL="114300" distR="114300" simplePos="0" relativeHeight="251660288" behindDoc="0" locked="0" layoutInCell="1" allowOverlap="1">
              <wp:simplePos x="0" y="0"/>
              <wp:positionH relativeFrom="page">
                <wp:posOffset>1083945</wp:posOffset>
              </wp:positionH>
              <wp:positionV relativeFrom="page">
                <wp:posOffset>0</wp:posOffset>
              </wp:positionV>
              <wp:extent cx="9525" cy="725170"/>
              <wp:effectExtent l="0" t="0" r="0" b="0"/>
              <wp:wrapSquare wrapText="bothSides"/>
              <wp:docPr id="4097" name="Group 44293"/>
              <wp:cNvGraphicFramePr/>
              <a:graphic xmlns:a="http://schemas.openxmlformats.org/drawingml/2006/main">
                <a:graphicData uri="http://schemas.microsoft.com/office/word/2010/wordprocessingGroup">
                  <wpg:wgp>
                    <wpg:cNvGrpSpPr/>
                    <wpg:grpSpPr>
                      <a:xfrm>
                        <a:off x="0" y="0"/>
                        <a:ext cx="9525" cy="725170"/>
                        <a:chOff x="0" y="0"/>
                        <a:chExt cx="9528" cy="725170"/>
                      </a:xfrm>
                    </wpg:grpSpPr>
                    <wps:wsp>
                      <wps:cNvPr id="342743241" name="任意多边形: 形状 342743241"/>
                      <wps:cNvSpPr/>
                      <wps:spPr>
                        <a:xfrm>
                          <a:off x="0" y="0"/>
                          <a:ext cx="9528" cy="725170"/>
                        </a:xfrm>
                        <a:custGeom>
                          <a:avLst/>
                          <a:gdLst/>
                          <a:ahLst/>
                          <a:cxnLst/>
                          <a:rect l="l" t="t" r="r" b="b"/>
                          <a:pathLst>
                            <a:path w="9528" h="725170">
                              <a:moveTo>
                                <a:pt x="3" y="0"/>
                              </a:moveTo>
                              <a:lnTo>
                                <a:pt x="9528" y="0"/>
                              </a:lnTo>
                              <a:lnTo>
                                <a:pt x="9525" y="725170"/>
                              </a:lnTo>
                              <a:lnTo>
                                <a:pt x="0" y="725170"/>
                              </a:lnTo>
                              <a:lnTo>
                                <a:pt x="3" y="0"/>
                              </a:lnTo>
                              <a:close/>
                            </a:path>
                          </a:pathLst>
                        </a:custGeom>
                        <a:solidFill>
                          <a:srgbClr val="959595"/>
                        </a:solidFill>
                        <a:ln w="0" cap="flat" cmpd="sng">
                          <a:solidFill>
                            <a:srgbClr val="000000"/>
                          </a:solidFill>
                          <a:prstDash val="solid"/>
                          <a:miter/>
                        </a:ln>
                      </wps:spPr>
                      <wps:bodyPr/>
                    </wps:wsp>
                  </wpg:wgp>
                </a:graphicData>
              </a:graphic>
            </wp:anchor>
          </w:drawing>
        </mc:Choice>
        <mc:Fallback>
          <w:pict>
            <v:group id="Group 44293" o:spid="_x0000_s1026" o:spt="203" style="position:absolute;left:0pt;margin-left:85.35pt;margin-top:0pt;height:57.1pt;width:0.75pt;mso-position-horizontal-relative:page;mso-position-vertical-relative:page;mso-wrap-distance-bottom:0pt;mso-wrap-distance-left:9pt;mso-wrap-distance-right:9pt;mso-wrap-distance-top:0pt;z-index:251660288;mso-width-relative:page;mso-height-relative:page;" coordsize="9528,725170" o:gfxdata="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">
              <o:lock v:ext="edit" aspectratio="f"/>
              <v:shape id="任意多边形: 形状 342743241" o:spid="_x0000_s1026" o:spt="100" style="position:absolute;left:0;top:0;height:725170;width:9528;" fillcolor="#959595" filled="t" stroked="t" coordsize="9528,725170" o:gfxdata="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3RY&#10;gsEAAADiAAAADwAAAAAAAAABACAAAAAiAAAAZHJzL2Rvd25yZXYueG1sUEsBAhQAFAAAAAgAh07i&#10;QDMvBZ47AAAAOQAAABAAAAAAAAAAAQAgAAAAEAEAAGRycy9zaGFwZXhtbC54bWxQSwUGAAAAAAYA&#10;BgBbAQAAugMAAAAA&#10;" path="m3,0l9528,0,9525,725170,0,725170,3,0xe">
                <v:fill on="t" focussize="0,0"/>
                <v:stroke weight="0pt" color="#000000" joinstyle="miter"/>
                <v:imagedata o:title=""/>
                <o:lock v:ext="edit" aspectratio="f"/>
              </v:shape>
              <w10:wrap type="square"/>
            </v:group>
          </w:pict>
        </mc:Fallback>
      </mc:AlternateContent>
    </w:r>
    <w:r>
      <w:rPr>
        <w:rFonts w:ascii="宋体" w:hAnsi="宋体" w:eastAsia="宋体" w:cs="宋体"/>
        <w:color w:val="808080"/>
      </w:rPr>
      <w:t>北京邮电大学软件学院</w:t>
    </w:r>
    <w:r>
      <w:rPr>
        <w:rFonts w:ascii="宋体" w:hAnsi="宋体" w:eastAsia="宋体" w:cs="宋体"/>
        <w:color w:val="808080"/>
      </w:rPr>
      <w:tab/>
    </w:r>
    <w:r>
      <w:rPr>
        <w:rFonts w:ascii="Arial" w:hAnsi="Arial" w:eastAsia="Arial" w:cs="Arial"/>
        <w:color w:val="808080"/>
      </w:rPr>
      <w:t>SPM</w:t>
    </w:r>
    <w:r>
      <w:rPr>
        <w:rFonts w:ascii="宋体" w:hAnsi="宋体" w:eastAsia="宋体" w:cs="宋体"/>
        <w:color w:val="808080"/>
      </w:rPr>
      <w:t>测试报告</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8503"/>
      </w:tabs>
      <w:spacing w:after="0"/>
      <w:ind w:left="-93" w:firstLine="0"/>
    </w:pPr>
    <w:r>
      <w:rPr>
        <w:rFonts w:ascii="Calibri" w:hAnsi="Calibri" w:eastAsia="Calibri" w:cs="Calibri"/>
      </w:rPr>
      <mc:AlternateContent>
        <mc:Choice Requires="wpg">
          <w:drawing>
            <wp:anchor distT="0" distB="0" distL="114300" distR="114300" simplePos="0" relativeHeight="251660288" behindDoc="0" locked="0" layoutInCell="1" allowOverlap="1">
              <wp:simplePos x="0" y="0"/>
              <wp:positionH relativeFrom="page">
                <wp:posOffset>1083945</wp:posOffset>
              </wp:positionH>
              <wp:positionV relativeFrom="page">
                <wp:posOffset>0</wp:posOffset>
              </wp:positionV>
              <wp:extent cx="9525" cy="725170"/>
              <wp:effectExtent l="0" t="0" r="0" b="0"/>
              <wp:wrapSquare wrapText="bothSides"/>
              <wp:docPr id="4102" name="Group 44251"/>
              <wp:cNvGraphicFramePr/>
              <a:graphic xmlns:a="http://schemas.openxmlformats.org/drawingml/2006/main">
                <a:graphicData uri="http://schemas.microsoft.com/office/word/2010/wordprocessingGroup">
                  <wpg:wgp>
                    <wpg:cNvGrpSpPr/>
                    <wpg:grpSpPr>
                      <a:xfrm>
                        <a:off x="0" y="0"/>
                        <a:ext cx="9525" cy="725170"/>
                        <a:chOff x="0" y="0"/>
                        <a:chExt cx="9528" cy="725170"/>
                      </a:xfrm>
                    </wpg:grpSpPr>
                    <wps:wsp>
                      <wps:cNvPr id="1453241533" name="任意多边形: 形状 1453241533"/>
                      <wps:cNvSpPr/>
                      <wps:spPr>
                        <a:xfrm>
                          <a:off x="0" y="0"/>
                          <a:ext cx="9528" cy="725170"/>
                        </a:xfrm>
                        <a:custGeom>
                          <a:avLst/>
                          <a:gdLst/>
                          <a:ahLst/>
                          <a:cxnLst/>
                          <a:rect l="l" t="t" r="r" b="b"/>
                          <a:pathLst>
                            <a:path w="9528" h="725170">
                              <a:moveTo>
                                <a:pt x="3" y="0"/>
                              </a:moveTo>
                              <a:lnTo>
                                <a:pt x="9528" y="0"/>
                              </a:lnTo>
                              <a:lnTo>
                                <a:pt x="9525" y="725170"/>
                              </a:lnTo>
                              <a:lnTo>
                                <a:pt x="0" y="725170"/>
                              </a:lnTo>
                              <a:lnTo>
                                <a:pt x="3" y="0"/>
                              </a:lnTo>
                              <a:close/>
                            </a:path>
                          </a:pathLst>
                        </a:custGeom>
                        <a:solidFill>
                          <a:srgbClr val="959595"/>
                        </a:solidFill>
                        <a:ln w="0" cap="flat" cmpd="sng">
                          <a:solidFill>
                            <a:srgbClr val="000000"/>
                          </a:solidFill>
                          <a:prstDash val="solid"/>
                          <a:miter/>
                        </a:ln>
                      </wps:spPr>
                      <wps:bodyPr/>
                    </wps:wsp>
                  </wpg:wgp>
                </a:graphicData>
              </a:graphic>
            </wp:anchor>
          </w:drawing>
        </mc:Choice>
        <mc:Fallback>
          <w:pict>
            <v:group id="Group 44251" o:spid="_x0000_s1026" o:spt="203" style="position:absolute;left:0pt;margin-left:85.35pt;margin-top:0pt;height:57.1pt;width:0.75pt;mso-position-horizontal-relative:page;mso-position-vertical-relative:page;mso-wrap-distance-bottom:0pt;mso-wrap-distance-left:9pt;mso-wrap-distance-right:9pt;mso-wrap-distance-top:0pt;z-index:251660288;mso-width-relative:page;mso-height-relative:page;" coordsize="9528,725170" o:gfxdata="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">
              <o:lock v:ext="edit" aspectratio="f"/>
              <v:shape id="任意多边形: 形状 1453241533" o:spid="_x0000_s1026" o:spt="100" style="position:absolute;left:0;top:0;height:725170;width:9528;" fillcolor="#959595" filled="t" stroked="t" coordsize="9528,725170" o:gfxdata="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I&#10;3P60wwAAAOMAAAAPAAAAAAAAAAEAIAAAACIAAABkcnMvZG93bnJldi54bWxQSwECFAAUAAAACACH&#10;TuJAMy8FnjsAAAA5AAAAEAAAAAAAAAABACAAAAASAQAAZHJzL3NoYXBleG1sLnhtbFBLBQYAAAAA&#10;BgAGAFsBAAC8AwAAAAA=&#10;" path="m3,0l9528,0,9525,725170,0,725170,3,0xe">
                <v:fill on="t" focussize="0,0"/>
                <v:stroke weight="0pt" color="#000000" joinstyle="miter"/>
                <v:imagedata o:title=""/>
                <o:lock v:ext="edit" aspectratio="f"/>
              </v:shape>
              <w10:wrap type="square"/>
            </v:group>
          </w:pict>
        </mc:Fallback>
      </mc:AlternateContent>
    </w:r>
    <w:r>
      <w:rPr>
        <w:rFonts w:ascii="宋体" w:hAnsi="宋体" w:eastAsia="宋体" w:cs="宋体"/>
        <w:color w:val="808080"/>
      </w:rPr>
      <w:t>北京邮电大学软件学院</w:t>
    </w:r>
    <w:r>
      <w:rPr>
        <w:rFonts w:ascii="宋体" w:hAnsi="宋体" w:eastAsia="宋体" w:cs="宋体"/>
        <w:color w:val="808080"/>
      </w:rPr>
      <w:tab/>
    </w:r>
    <w:r>
      <w:rPr>
        <w:rFonts w:ascii="Arial" w:hAnsi="Arial" w:eastAsia="Arial" w:cs="Arial"/>
        <w:color w:val="808080"/>
      </w:rPr>
      <w:t>SPM</w:t>
    </w:r>
    <w:r>
      <w:rPr>
        <w:rFonts w:ascii="宋体" w:hAnsi="宋体" w:eastAsia="宋体" w:cs="宋体"/>
        <w:color w:val="808080"/>
      </w:rPr>
      <w:t>测试报告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96E4ABD"/>
    <w:multiLevelType w:val="singleLevel"/>
    <w:tmpl w:val="A96E4ABD"/>
    <w:lvl w:ilvl="0" w:tentative="0">
      <w:start w:val="1"/>
      <w:numFmt w:val="decimal"/>
      <w:lvlText w:val="%1."/>
      <w:lvlJc w:val="left"/>
      <w:pPr>
        <w:tabs>
          <w:tab w:val="left" w:pos="312"/>
        </w:tabs>
      </w:pPr>
    </w:lvl>
  </w:abstractNum>
  <w:abstractNum w:abstractNumId="1">
    <w:nsid w:val="00000001"/>
    <w:multiLevelType w:val="singleLevel"/>
    <w:tmpl w:val="00000001"/>
    <w:lvl w:ilvl="0" w:tentative="0">
      <w:start w:val="1"/>
      <w:numFmt w:val="chineseCounting"/>
      <w:suff w:val="nothing"/>
      <w:lvlText w:val="%1、"/>
      <w:lvlJc w:val="left"/>
      <w:rPr>
        <w:rFonts w:hint="eastAsia"/>
      </w:rPr>
    </w:lvl>
  </w:abstractNum>
  <w:abstractNum w:abstractNumId="2">
    <w:nsid w:val="00000002"/>
    <w:multiLevelType w:val="multilevel"/>
    <w:tmpl w:val="00000002"/>
    <w:lvl w:ilvl="0" w:tentative="0">
      <w:start w:val="4"/>
      <w:numFmt w:val="decimal"/>
      <w:lvlText w:val="%1."/>
      <w:lvlJc w:val="left"/>
      <w:pPr>
        <w:tabs>
          <w:tab w:val="left" w:pos="312"/>
        </w:tabs>
      </w:p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
    <w:nsid w:val="00000003"/>
    <w:multiLevelType w:val="singleLevel"/>
    <w:tmpl w:val="00000003"/>
    <w:lvl w:ilvl="0" w:tentative="0">
      <w:start w:val="1"/>
      <w:numFmt w:val="decimal"/>
      <w:lvlText w:val="%1."/>
      <w:lvlJc w:val="left"/>
      <w:pPr>
        <w:tabs>
          <w:tab w:val="left" w:pos="312"/>
        </w:tabs>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I3MjIzNGY3NDRiYTRkODk5NGQyMjcyMWUwYjJiOTUifQ=="/>
  </w:docVars>
  <w:rsids>
    <w:rsidRoot w:val="007050CF"/>
    <w:rsid w:val="001B6450"/>
    <w:rsid w:val="00225797"/>
    <w:rsid w:val="00451363"/>
    <w:rsid w:val="007050CF"/>
    <w:rsid w:val="00CB77C0"/>
    <w:rsid w:val="0160543C"/>
    <w:rsid w:val="03B515F2"/>
    <w:rsid w:val="044B1342"/>
    <w:rsid w:val="07031389"/>
    <w:rsid w:val="07120BD7"/>
    <w:rsid w:val="0A052BBD"/>
    <w:rsid w:val="0AFE6929"/>
    <w:rsid w:val="0C372D80"/>
    <w:rsid w:val="0FB71F81"/>
    <w:rsid w:val="1062187B"/>
    <w:rsid w:val="157E232D"/>
    <w:rsid w:val="16161018"/>
    <w:rsid w:val="197D7D98"/>
    <w:rsid w:val="1AB00E85"/>
    <w:rsid w:val="1D762C28"/>
    <w:rsid w:val="1E6E25EC"/>
    <w:rsid w:val="20E95D13"/>
    <w:rsid w:val="254311F4"/>
    <w:rsid w:val="26F4714B"/>
    <w:rsid w:val="27193048"/>
    <w:rsid w:val="2BA73A98"/>
    <w:rsid w:val="2D4D4CD9"/>
    <w:rsid w:val="2E662659"/>
    <w:rsid w:val="2EDF608B"/>
    <w:rsid w:val="33230A8F"/>
    <w:rsid w:val="350538E0"/>
    <w:rsid w:val="3BB33BFE"/>
    <w:rsid w:val="3C00245E"/>
    <w:rsid w:val="3CAE10D5"/>
    <w:rsid w:val="403B0F0F"/>
    <w:rsid w:val="41FD18BA"/>
    <w:rsid w:val="45E61209"/>
    <w:rsid w:val="461E14F8"/>
    <w:rsid w:val="49BF3909"/>
    <w:rsid w:val="4B3D7C75"/>
    <w:rsid w:val="4E283725"/>
    <w:rsid w:val="4E6C448B"/>
    <w:rsid w:val="4F6C3D97"/>
    <w:rsid w:val="50CD21D1"/>
    <w:rsid w:val="53226DCB"/>
    <w:rsid w:val="532D24E2"/>
    <w:rsid w:val="56DE09B4"/>
    <w:rsid w:val="596B3E9E"/>
    <w:rsid w:val="5A760F08"/>
    <w:rsid w:val="5EA930D2"/>
    <w:rsid w:val="5F973712"/>
    <w:rsid w:val="60D235C8"/>
    <w:rsid w:val="64B94BBD"/>
    <w:rsid w:val="65276A0B"/>
    <w:rsid w:val="687E7126"/>
    <w:rsid w:val="6ADA01A9"/>
    <w:rsid w:val="6BFB7C75"/>
    <w:rsid w:val="6DED7F0C"/>
    <w:rsid w:val="6EF56BFD"/>
    <w:rsid w:val="703F74AF"/>
    <w:rsid w:val="71347923"/>
    <w:rsid w:val="759253E8"/>
    <w:rsid w:val="78CD00DC"/>
    <w:rsid w:val="79931A4E"/>
    <w:rsid w:val="7BE06C79"/>
    <w:rsid w:val="7C7E237D"/>
    <w:rsid w:val="7E6F0D97"/>
    <w:rsid w:val="7F6D221D"/>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80" w:line="259" w:lineRule="auto"/>
      <w:ind w:left="10" w:hanging="10"/>
    </w:pPr>
    <w:rPr>
      <w:rFonts w:ascii="Times New Roman" w:hAnsi="Times New Roman" w:eastAsia="Times New Roman" w:cs="Times New Roman"/>
      <w:color w:val="000000"/>
      <w:kern w:val="2"/>
      <w:sz w:val="22"/>
      <w:szCs w:val="22"/>
      <w:lang w:val="en-US" w:eastAsia="zh-CN" w:bidi="ar-SA"/>
      <w14:ligatures w14:val="standardContextual"/>
    </w:rPr>
  </w:style>
  <w:style w:type="paragraph" w:styleId="2">
    <w:name w:val="heading 1"/>
    <w:next w:val="1"/>
    <w:link w:val="20"/>
    <w:qFormat/>
    <w:uiPriority w:val="9"/>
    <w:pPr>
      <w:keepNext/>
      <w:keepLines/>
      <w:spacing w:after="225" w:line="265" w:lineRule="auto"/>
      <w:ind w:left="10" w:hanging="10"/>
      <w:outlineLvl w:val="0"/>
    </w:pPr>
    <w:rPr>
      <w:rFonts w:ascii="黑体" w:hAnsi="黑体" w:eastAsia="黑体" w:cs="黑体"/>
      <w:color w:val="000000"/>
      <w:kern w:val="2"/>
      <w:sz w:val="44"/>
      <w:szCs w:val="22"/>
      <w:lang w:val="en-US" w:eastAsia="zh-CN" w:bidi="ar-SA"/>
      <w14:ligatures w14:val="standardContextual"/>
    </w:rPr>
  </w:style>
  <w:style w:type="paragraph" w:styleId="3">
    <w:name w:val="heading 2"/>
    <w:next w:val="1"/>
    <w:link w:val="21"/>
    <w:unhideWhenUsed/>
    <w:qFormat/>
    <w:uiPriority w:val="9"/>
    <w:pPr>
      <w:keepNext/>
      <w:keepLines/>
      <w:spacing w:after="383" w:line="259" w:lineRule="auto"/>
      <w:ind w:left="10" w:hanging="10"/>
      <w:outlineLvl w:val="1"/>
    </w:pPr>
    <w:rPr>
      <w:rFonts w:ascii="黑体" w:hAnsi="黑体" w:eastAsia="黑体" w:cs="黑体"/>
      <w:color w:val="000000"/>
      <w:kern w:val="2"/>
      <w:sz w:val="30"/>
      <w:szCs w:val="22"/>
      <w:lang w:val="en-US" w:eastAsia="zh-CN" w:bidi="ar-SA"/>
      <w14:ligatures w14:val="standardContextual"/>
    </w:rPr>
  </w:style>
  <w:style w:type="paragraph" w:styleId="4">
    <w:name w:val="heading 3"/>
    <w:next w:val="1"/>
    <w:link w:val="22"/>
    <w:autoRedefine/>
    <w:unhideWhenUsed/>
    <w:qFormat/>
    <w:uiPriority w:val="9"/>
    <w:pPr>
      <w:keepNext/>
      <w:keepLines/>
      <w:spacing w:after="273" w:line="265" w:lineRule="auto"/>
      <w:ind w:left="10" w:hanging="10"/>
      <w:jc w:val="both"/>
      <w:outlineLvl w:val="2"/>
    </w:pPr>
    <w:rPr>
      <w:rFonts w:ascii="宋体" w:hAnsi="宋体" w:eastAsia="宋体" w:cs="宋体"/>
      <w:color w:val="000000"/>
      <w:kern w:val="2"/>
      <w:sz w:val="22"/>
      <w:szCs w:val="22"/>
      <w:lang w:val="en-US" w:eastAsia="zh-CN" w:bidi="ar-SA"/>
      <w14:ligatures w14:val="standardContextual"/>
    </w:rPr>
  </w:style>
  <w:style w:type="paragraph" w:styleId="5">
    <w:name w:val="heading 4"/>
    <w:next w:val="1"/>
    <w:link w:val="19"/>
    <w:unhideWhenUsed/>
    <w:qFormat/>
    <w:uiPriority w:val="9"/>
    <w:pPr>
      <w:keepNext/>
      <w:keepLines/>
      <w:spacing w:after="383" w:line="259" w:lineRule="auto"/>
      <w:ind w:left="10" w:hanging="10"/>
      <w:outlineLvl w:val="3"/>
    </w:pPr>
    <w:rPr>
      <w:rFonts w:ascii="黑体" w:hAnsi="黑体" w:eastAsia="黑体" w:cs="黑体"/>
      <w:color w:val="000000"/>
      <w:kern w:val="2"/>
      <w:sz w:val="30"/>
      <w:szCs w:val="22"/>
      <w:lang w:val="en-US" w:eastAsia="zh-CN" w:bidi="ar-SA"/>
      <w14:ligatures w14:val="standardContextual"/>
    </w:rPr>
  </w:style>
  <w:style w:type="paragraph" w:styleId="6">
    <w:name w:val="heading 5"/>
    <w:next w:val="1"/>
    <w:link w:val="18"/>
    <w:unhideWhenUsed/>
    <w:qFormat/>
    <w:uiPriority w:val="9"/>
    <w:pPr>
      <w:keepNext/>
      <w:keepLines/>
      <w:spacing w:after="627" w:line="265" w:lineRule="auto"/>
      <w:ind w:left="10" w:hanging="10"/>
      <w:outlineLvl w:val="4"/>
    </w:pPr>
    <w:rPr>
      <w:rFonts w:ascii="Calibri" w:hAnsi="Calibri" w:eastAsia="Calibri" w:cs="Calibri"/>
      <w:color w:val="5B9BD4"/>
      <w:kern w:val="2"/>
      <w:sz w:val="22"/>
      <w:szCs w:val="22"/>
      <w:lang w:val="en-US" w:eastAsia="zh-CN" w:bidi="ar-SA"/>
      <w14:ligatures w14:val="standardContextual"/>
    </w:rPr>
  </w:style>
  <w:style w:type="character" w:default="1" w:styleId="15">
    <w:name w:val="Default Paragraph Font"/>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7">
    <w:name w:val="toc 5"/>
    <w:next w:val="1"/>
    <w:qFormat/>
    <w:uiPriority w:val="39"/>
    <w:pPr>
      <w:spacing w:after="280" w:line="259" w:lineRule="auto"/>
      <w:ind w:left="452" w:right="15" w:hanging="10"/>
      <w:jc w:val="right"/>
    </w:pPr>
    <w:rPr>
      <w:rFonts w:ascii="Times New Roman" w:hAnsi="Times New Roman" w:eastAsia="Times New Roman" w:cs="Times New Roman"/>
      <w:color w:val="000000"/>
      <w:kern w:val="2"/>
      <w:sz w:val="22"/>
      <w:szCs w:val="22"/>
      <w:lang w:val="en-US" w:eastAsia="zh-CN" w:bidi="ar-SA"/>
      <w14:ligatures w14:val="standardContextual"/>
    </w:rPr>
  </w:style>
  <w:style w:type="paragraph" w:styleId="8">
    <w:name w:val="toc 3"/>
    <w:next w:val="1"/>
    <w:qFormat/>
    <w:uiPriority w:val="39"/>
    <w:pPr>
      <w:spacing w:after="280" w:line="259" w:lineRule="auto"/>
      <w:ind w:left="467" w:right="15" w:hanging="10"/>
    </w:pPr>
    <w:rPr>
      <w:rFonts w:ascii="Times New Roman" w:hAnsi="Times New Roman" w:eastAsia="Times New Roman" w:cs="Times New Roman"/>
      <w:color w:val="000000"/>
      <w:kern w:val="2"/>
      <w:sz w:val="22"/>
      <w:szCs w:val="22"/>
      <w:lang w:val="en-US" w:eastAsia="zh-CN" w:bidi="ar-SA"/>
      <w14:ligatures w14:val="standardContextual"/>
    </w:rPr>
  </w:style>
  <w:style w:type="paragraph" w:styleId="9">
    <w:name w:val="toc 1"/>
    <w:next w:val="1"/>
    <w:autoRedefine/>
    <w:qFormat/>
    <w:uiPriority w:val="39"/>
    <w:pPr>
      <w:spacing w:after="280" w:line="259" w:lineRule="auto"/>
      <w:ind w:left="25" w:right="15" w:hanging="10"/>
    </w:pPr>
    <w:rPr>
      <w:rFonts w:ascii="Times New Roman" w:hAnsi="Times New Roman" w:eastAsia="Times New Roman" w:cs="Times New Roman"/>
      <w:color w:val="000000"/>
      <w:kern w:val="2"/>
      <w:sz w:val="22"/>
      <w:szCs w:val="22"/>
      <w:lang w:val="en-US" w:eastAsia="zh-CN" w:bidi="ar-SA"/>
      <w14:ligatures w14:val="standardContextual"/>
    </w:rPr>
  </w:style>
  <w:style w:type="paragraph" w:styleId="10">
    <w:name w:val="toc 4"/>
    <w:next w:val="1"/>
    <w:qFormat/>
    <w:uiPriority w:val="39"/>
    <w:pPr>
      <w:spacing w:after="280" w:line="259" w:lineRule="auto"/>
      <w:ind w:left="467" w:right="15" w:hanging="10"/>
    </w:pPr>
    <w:rPr>
      <w:rFonts w:ascii="Times New Roman" w:hAnsi="Times New Roman" w:eastAsia="Times New Roman" w:cs="Times New Roman"/>
      <w:color w:val="000000"/>
      <w:kern w:val="2"/>
      <w:sz w:val="22"/>
      <w:szCs w:val="22"/>
      <w:lang w:val="en-US" w:eastAsia="zh-CN" w:bidi="ar-SA"/>
      <w14:ligatures w14:val="standardContextual"/>
    </w:rPr>
  </w:style>
  <w:style w:type="paragraph" w:styleId="11">
    <w:name w:val="toc 2"/>
    <w:next w:val="1"/>
    <w:qFormat/>
    <w:uiPriority w:val="39"/>
    <w:pPr>
      <w:spacing w:after="280" w:line="259" w:lineRule="auto"/>
      <w:ind w:left="25" w:right="15" w:hanging="10"/>
    </w:pPr>
    <w:rPr>
      <w:rFonts w:ascii="Times New Roman" w:hAnsi="Times New Roman" w:eastAsia="Times New Roman" w:cs="Times New Roman"/>
      <w:color w:val="000000"/>
      <w:kern w:val="2"/>
      <w:sz w:val="22"/>
      <w:szCs w:val="22"/>
      <w:lang w:val="en-US" w:eastAsia="zh-CN" w:bidi="ar-SA"/>
      <w14:ligatures w14:val="standardContextual"/>
    </w:rPr>
  </w:style>
  <w:style w:type="paragraph" w:styleId="12">
    <w:name w:val="Normal (Web)"/>
    <w:basedOn w:val="1"/>
    <w:qFormat/>
    <w:uiPriority w:val="99"/>
    <w:pPr>
      <w:spacing w:beforeAutospacing="1" w:after="0" w:afterAutospacing="1"/>
      <w:ind w:left="0"/>
    </w:pPr>
    <w:rPr>
      <w:kern w:val="0"/>
      <w:sz w:val="24"/>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autoRedefine/>
    <w:qFormat/>
    <w:uiPriority w:val="22"/>
    <w:rPr>
      <w:b/>
    </w:rPr>
  </w:style>
  <w:style w:type="character" w:styleId="17">
    <w:name w:val="Hyperlink"/>
    <w:basedOn w:val="15"/>
    <w:autoRedefine/>
    <w:qFormat/>
    <w:uiPriority w:val="99"/>
    <w:rPr>
      <w:color w:val="0563C1"/>
      <w:u w:val="single"/>
    </w:rPr>
  </w:style>
  <w:style w:type="character" w:customStyle="1" w:styleId="18">
    <w:name w:val="标题 5 字符"/>
    <w:link w:val="6"/>
    <w:autoRedefine/>
    <w:qFormat/>
    <w:uiPriority w:val="0"/>
    <w:rPr>
      <w:rFonts w:ascii="Calibri" w:hAnsi="Calibri" w:eastAsia="Calibri" w:cs="Calibri"/>
      <w:color w:val="5B9BD4"/>
      <w:sz w:val="22"/>
    </w:rPr>
  </w:style>
  <w:style w:type="character" w:customStyle="1" w:styleId="19">
    <w:name w:val="标题 4 字符"/>
    <w:link w:val="5"/>
    <w:qFormat/>
    <w:uiPriority w:val="0"/>
    <w:rPr>
      <w:rFonts w:ascii="黑体" w:hAnsi="黑体" w:eastAsia="黑体" w:cs="黑体"/>
      <w:color w:val="000000"/>
      <w:sz w:val="30"/>
    </w:rPr>
  </w:style>
  <w:style w:type="character" w:customStyle="1" w:styleId="20">
    <w:name w:val="标题 1 字符"/>
    <w:link w:val="2"/>
    <w:autoRedefine/>
    <w:qFormat/>
    <w:uiPriority w:val="0"/>
    <w:rPr>
      <w:rFonts w:ascii="黑体" w:hAnsi="黑体" w:eastAsia="黑体" w:cs="黑体"/>
      <w:color w:val="000000"/>
      <w:sz w:val="44"/>
    </w:rPr>
  </w:style>
  <w:style w:type="character" w:customStyle="1" w:styleId="21">
    <w:name w:val="标题 2 字符"/>
    <w:link w:val="3"/>
    <w:autoRedefine/>
    <w:qFormat/>
    <w:uiPriority w:val="9"/>
    <w:rPr>
      <w:rFonts w:ascii="黑体" w:hAnsi="黑体" w:eastAsia="黑体" w:cs="黑体"/>
      <w:color w:val="000000"/>
      <w:sz w:val="30"/>
    </w:rPr>
  </w:style>
  <w:style w:type="character" w:customStyle="1" w:styleId="22">
    <w:name w:val="标题 3 字符"/>
    <w:link w:val="4"/>
    <w:qFormat/>
    <w:uiPriority w:val="0"/>
    <w:rPr>
      <w:rFonts w:ascii="宋体" w:hAnsi="宋体" w:eastAsia="宋体" w:cs="宋体"/>
      <w:color w:val="000000"/>
      <w:sz w:val="22"/>
    </w:rPr>
  </w:style>
  <w:style w:type="table" w:customStyle="1" w:styleId="23">
    <w:name w:val="TableGrid"/>
    <w:autoRedefine/>
    <w:qFormat/>
    <w:uiPriority w:val="0"/>
    <w:tblPr>
      <w:tblCellMar>
        <w:top w:w="0" w:type="dxa"/>
        <w:left w:w="0" w:type="dxa"/>
        <w:bottom w:w="0" w:type="dxa"/>
        <w:right w:w="0" w:type="dxa"/>
      </w:tblCellMar>
    </w:tblPr>
  </w:style>
  <w:style w:type="table" w:customStyle="1" w:styleId="24">
    <w:name w:val="网格型浅色1"/>
    <w:basedOn w:val="13"/>
    <w:qFormat/>
    <w:uiPriority w:val="40"/>
    <w:tblPr>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Pr>
  </w:style>
  <w:style w:type="table" w:customStyle="1" w:styleId="25">
    <w:name w:val="网格表 3 - 着色 31"/>
    <w:basedOn w:val="13"/>
    <w:autoRedefine/>
    <w:qFormat/>
    <w:uiPriority w:val="48"/>
    <w:tblPr>
      <w:tblBorders>
        <w:top w:val="single" w:color="C8C8C8" w:sz="4" w:space="0"/>
        <w:left w:val="single" w:color="C8C8C8" w:sz="4" w:space="0"/>
        <w:bottom w:val="single" w:color="C8C8C8" w:sz="4" w:space="0"/>
        <w:right w:val="single" w:color="C8C8C8" w:sz="4" w:space="0"/>
        <w:insideH w:val="single" w:color="C8C8C8" w:sz="4" w:space="0"/>
        <w:insideV w:val="single" w:color="C8C8C8" w:sz="4" w:space="0"/>
      </w:tblBorders>
    </w:tblPr>
    <w:tblStylePr w:type="firstRow">
      <w:rPr>
        <w:b/>
        <w:bCs/>
      </w:rPr>
      <w:tcPr>
        <w:tcBorders>
          <w:top w:val="nil"/>
          <w:left w:val="nil"/>
          <w:right w:val="nil"/>
          <w:insideH w:val="nil"/>
          <w:insideV w:val="nil"/>
        </w:tcBorders>
        <w:shd w:val="clear" w:color="auto" w:fill="FFFFFF"/>
      </w:tcPr>
    </w:tblStylePr>
    <w:tblStylePr w:type="lastRow">
      <w:rPr>
        <w:b/>
        <w:bCs/>
      </w:rPr>
      <w:tcPr>
        <w:tcBorders>
          <w:left w:val="nil"/>
          <w:bottom w:val="nil"/>
          <w:right w:val="nil"/>
          <w:insideH w:val="nil"/>
          <w:insideV w:val="nil"/>
        </w:tcBorders>
        <w:shd w:val="clear" w:color="auto" w:fill="FFFFFF"/>
      </w:tcPr>
    </w:tblStylePr>
    <w:tblStylePr w:type="firstCol">
      <w:pPr>
        <w:jc w:val="right"/>
      </w:pPr>
      <w:rPr>
        <w:i/>
        <w:iCs/>
      </w:rPr>
      <w:tcPr>
        <w:tcBorders>
          <w:top w:val="nil"/>
          <w:left w:val="nil"/>
          <w:bottom w:val="nil"/>
          <w:insideH w:val="nil"/>
          <w:insideV w:val="nil"/>
        </w:tcBorders>
        <w:shd w:val="clear" w:color="auto" w:fill="FFFFFF"/>
      </w:tcPr>
    </w:tblStylePr>
    <w:tblStylePr w:type="lastCol">
      <w:rPr>
        <w:i/>
        <w:iCs/>
      </w:rPr>
      <w:tcPr>
        <w:tcBorders>
          <w:top w:val="nil"/>
          <w:bottom w:val="nil"/>
          <w:right w:val="nil"/>
          <w:insideH w:val="nil"/>
          <w:insideV w:val="nil"/>
        </w:tcBorders>
        <w:shd w:val="clear" w:color="auto" w:fill="FFFFFF"/>
      </w:tcPr>
    </w:tblStylePr>
    <w:tblStylePr w:type="band1Vert">
      <w:tcPr>
        <w:shd w:val="clear" w:color="auto" w:fill="ECECEC"/>
      </w:tcPr>
    </w:tblStylePr>
    <w:tblStylePr w:type="band1Horz">
      <w:tcPr>
        <w:shd w:val="clear" w:color="auto" w:fill="ECECEC"/>
      </w:tcPr>
    </w:tblStylePr>
    <w:tblStylePr w:type="neCell">
      <w:tcPr>
        <w:tcBorders>
          <w:bottom w:val="single" w:color="C8C8C8" w:sz="4" w:space="0"/>
        </w:tcBorders>
      </w:tcPr>
    </w:tblStylePr>
    <w:tblStylePr w:type="nwCell">
      <w:tcPr>
        <w:tcBorders>
          <w:bottom w:val="single" w:color="C8C8C8" w:sz="4" w:space="0"/>
        </w:tcBorders>
      </w:tcPr>
    </w:tblStylePr>
    <w:tblStylePr w:type="seCell">
      <w:tcPr>
        <w:tcBorders>
          <w:top w:val="single" w:color="C8C8C8" w:sz="4" w:space="0"/>
        </w:tcBorders>
      </w:tcPr>
    </w:tblStylePr>
    <w:tblStylePr w:type="swCell">
      <w:tcPr>
        <w:tcBorders>
          <w:top w:val="single" w:color="C8C8C8" w:sz="4" w:space="0"/>
        </w:tcBorders>
      </w:tcPr>
    </w:tblStylePr>
  </w:style>
  <w:style w:type="table" w:customStyle="1" w:styleId="26">
    <w:name w:val="网格表 4 - 着色 51"/>
    <w:basedOn w:val="13"/>
    <w:qFormat/>
    <w:uiPriority w:val="49"/>
    <w:tblPr>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Pr>
    <w:tblStylePr w:type="firstRow">
      <w:rPr>
        <w:b/>
        <w:bCs/>
        <w:color w:val="FFFFFF"/>
      </w:rPr>
      <w:tcPr>
        <w:tcBorders>
          <w:top w:val="single" w:color="5B9BD5" w:sz="4" w:space="0"/>
          <w:left w:val="single" w:color="5B9BD5" w:sz="4" w:space="0"/>
          <w:bottom w:val="single" w:color="5B9BD5" w:sz="4" w:space="0"/>
          <w:right w:val="single" w:color="5B9BD5" w:sz="4" w:space="0"/>
          <w:insideH w:val="nil"/>
          <w:insideV w:val="nil"/>
        </w:tcBorders>
        <w:shd w:val="clear" w:color="auto" w:fill="5B9BD5"/>
      </w:tcPr>
    </w:tblStylePr>
    <w:tblStylePr w:type="lastRow">
      <w:rPr>
        <w:b/>
        <w:bCs/>
      </w:rPr>
      <w:tcPr>
        <w:tcBorders>
          <w:top w:val="double" w:color="5B9BD5" w:sz="4" w:space="0"/>
        </w:tcBorders>
      </w:tcPr>
    </w:tblStylePr>
    <w:tblStylePr w:type="firstCol">
      <w:rPr>
        <w:b/>
        <w:bCs/>
      </w:rPr>
    </w:tblStylePr>
    <w:tblStylePr w:type="lastCol">
      <w:rPr>
        <w:b/>
        <w:bCs/>
      </w:rPr>
    </w:tblStylePr>
    <w:tblStylePr w:type="band1Vert">
      <w:tcPr>
        <w:shd w:val="clear" w:color="auto" w:fill="DEEAF6"/>
      </w:tcPr>
    </w:tblStylePr>
    <w:tblStylePr w:type="band1Horz">
      <w:tcPr>
        <w:shd w:val="clear" w:color="auto" w:fill="DEEAF6"/>
      </w:tcPr>
    </w:tblStylePr>
  </w:style>
  <w:style w:type="table" w:customStyle="1" w:styleId="27">
    <w:name w:val="网格表 6 彩色 - 着色 51"/>
    <w:basedOn w:val="13"/>
    <w:qFormat/>
    <w:uiPriority w:val="0"/>
    <w:rPr>
      <w:rFonts w:eastAsia="Times New Roman"/>
      <w:color w:val="2E75B5"/>
    </w:rPr>
    <w:tblPr>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Pr>
    <w:tblStylePr w:type="firstRow">
      <w:rPr>
        <w:rFonts w:hint="default" w:ascii="Times New Roman" w:hAnsi="Times New Roman" w:cs="Times New Roman"/>
        <w:b/>
        <w:bCs/>
      </w:rPr>
      <w:tcPr>
        <w:tcBorders>
          <w:bottom w:val="single" w:color="9CC2E5" w:sz="12" w:space="0"/>
        </w:tcBorders>
      </w:tcPr>
    </w:tblStylePr>
    <w:tblStylePr w:type="lastRow">
      <w:rPr>
        <w:rFonts w:hint="default" w:ascii="Times New Roman" w:hAnsi="Times New Roman" w:cs="Times New Roman"/>
        <w:b/>
        <w:bCs/>
      </w:rPr>
      <w:tcPr>
        <w:tcBorders>
          <w:top w:val="double" w:color="9CC2E5" w:sz="2" w:space="0"/>
        </w:tcBorders>
      </w:tcPr>
    </w:tblStylePr>
    <w:tblStylePr w:type="firstCol">
      <w:rPr>
        <w:rFonts w:hint="default" w:ascii="Times New Roman" w:hAnsi="Times New Roman" w:cs="Times New Roman"/>
        <w:b/>
        <w:bCs/>
      </w:rPr>
    </w:tblStylePr>
    <w:tblStylePr w:type="lastCol">
      <w:rPr>
        <w:rFonts w:hint="default" w:ascii="Times New Roman" w:hAnsi="Times New Roman" w:cs="Times New Roman"/>
        <w:b/>
        <w:bCs/>
      </w:rPr>
    </w:tblStylePr>
    <w:tblStylePr w:type="band1Vert">
      <w:tcPr>
        <w:shd w:val="clear" w:color="auto" w:fill="DEEAF6"/>
      </w:tcPr>
    </w:tblStylePr>
    <w:tblStylePr w:type="band1Horz">
      <w:tcPr>
        <w:shd w:val="clear" w:color="auto" w:fill="DEEAF6"/>
      </w:tcPr>
    </w:tblStylePr>
  </w:style>
  <w:style w:type="paragraph" w:customStyle="1" w:styleId="28">
    <w:name w:val="WPSOffice手动目录 1"/>
    <w:autoRedefine/>
    <w:qFormat/>
    <w:uiPriority w:val="0"/>
    <w:rPr>
      <w:rFonts w:ascii="Times New Roman" w:hAnsi="Times New Roman" w:eastAsia="宋体" w:cs="Times New Roman"/>
      <w:lang w:val="en-US" w:eastAsia="zh-CN" w:bidi="ar-SA"/>
    </w:rPr>
  </w:style>
  <w:style w:type="paragraph" w:customStyle="1" w:styleId="29">
    <w:name w:val="WPSOffice手动目录 2"/>
    <w:autoRedefine/>
    <w:qFormat/>
    <w:uiPriority w:val="0"/>
    <w:pPr>
      <w:ind w:left="200" w:leftChars="200"/>
    </w:pPr>
    <w:rPr>
      <w:rFonts w:ascii="Times New Roman" w:hAnsi="Times New Roman" w:eastAsia="宋体" w:cs="Times New Roman"/>
      <w:lang w:val="en-US" w:eastAsia="zh-CN" w:bidi="ar-SA"/>
    </w:rPr>
  </w:style>
  <w:style w:type="paragraph" w:customStyle="1" w:styleId="30">
    <w:name w:val="WPSOffice手动目录 3"/>
    <w:autoRedefine/>
    <w:qFormat/>
    <w:uiPriority w:val="0"/>
    <w:pPr>
      <w:ind w:left="400" w:leftChars="400"/>
    </w:pPr>
    <w:rPr>
      <w:rFonts w:ascii="Times New Roman" w:hAnsi="Times New Roman" w:eastAsia="宋体" w:cs="Times New Roman"/>
      <w:lang w:val="en-US" w:eastAsia="zh-CN" w:bidi="ar-SA"/>
    </w:rPr>
  </w:style>
  <w:style w:type="paragraph" w:styleId="31">
    <w:name w:val="List Paragraph"/>
    <w:basedOn w:val="1"/>
    <w:autoRedefine/>
    <w:qFormat/>
    <w:uiPriority w:val="34"/>
    <w:pPr>
      <w:spacing w:after="0" w:line="240" w:lineRule="auto"/>
      <w:ind w:left="0" w:firstLine="420" w:firstLineChars="200"/>
    </w:pPr>
    <w:rPr>
      <w:rFonts w:ascii="宋体" w:hAnsi="宋体" w:eastAsia="宋体" w:cs="宋体"/>
      <w:color w:val="auto"/>
      <w:kern w:val="0"/>
      <w:sz w:val="24"/>
      <w:szCs w:val="24"/>
      <w14:ligatures w14:val="none"/>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jpe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856</Words>
  <Characters>4880</Characters>
  <Lines>40</Lines>
  <Paragraphs>11</Paragraphs>
  <TotalTime>5</TotalTime>
  <ScaleCrop>false</ScaleCrop>
  <LinksUpToDate>false</LinksUpToDate>
  <CharactersWithSpaces>5725</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2023-05-17T02:59:00Z</dcterms:created>
  <dc:creator>陈智烨</dc:creator>
  <cp:lastModifiedBy>锈典</cp:lastModifiedBy>
  <dcterms:modified xsi:type="dcterms:W3CDTF">2024-05-26T07:22:26Z</dcterms:modified>
  <dc:title>项目编号</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DFCA6D48AE49443C93CFDDB2FFEDB749_13</vt:lpwstr>
  </property>
</Properties>
</file>